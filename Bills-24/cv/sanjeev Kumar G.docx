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17FE" w14:textId="5BEDF3A6" w:rsidR="005770C2" w:rsidRPr="000F68BF" w:rsidRDefault="00AD2C73" w:rsidP="000F68BF">
      <w:pPr>
        <w:pStyle w:val="StyleStyleTimesNewRoman11ptGray-75JustifiedBoxSingles"/>
        <w:rPr>
          <w:rFonts w:asciiTheme="minorHAnsi" w:hAnsiTheme="minorHAnsi" w:cs="Verdana"/>
          <w:color w:val="000000"/>
        </w:rPr>
      </w:pPr>
      <w:r w:rsidRPr="00AD2C73">
        <w:rPr>
          <w:rFonts w:asciiTheme="minorHAnsi" w:hAnsiTheme="minorHAnsi"/>
        </w:rPr>
        <w:t>PROFESSIONAL COMPETENCIES</w:t>
      </w:r>
    </w:p>
    <w:p w14:paraId="35140C9A" w14:textId="13EAD0A6" w:rsidR="0024272A" w:rsidRDefault="00824C54" w:rsidP="00F43785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Results-driven IT professional with</w:t>
      </w:r>
      <w:r w:rsidR="005B2FF6">
        <w:rPr>
          <w:rFonts w:asciiTheme="minorHAnsi" w:hAnsiTheme="minorHAnsi" w:cstheme="minorHAnsi"/>
          <w:szCs w:val="22"/>
        </w:rPr>
        <w:t xml:space="preserve"> </w:t>
      </w:r>
      <w:r w:rsidR="004B2EC3">
        <w:rPr>
          <w:rFonts w:asciiTheme="minorHAnsi" w:hAnsiTheme="minorHAnsi" w:cstheme="minorHAnsi"/>
          <w:szCs w:val="22"/>
        </w:rPr>
        <w:t xml:space="preserve">around </w:t>
      </w:r>
      <w:r w:rsidR="001A5FAD">
        <w:rPr>
          <w:rFonts w:asciiTheme="minorHAnsi" w:hAnsiTheme="minorHAnsi" w:cstheme="minorHAnsi"/>
          <w:szCs w:val="22"/>
        </w:rPr>
        <w:t>1</w:t>
      </w:r>
      <w:r w:rsidR="00F0744A">
        <w:rPr>
          <w:rFonts w:asciiTheme="minorHAnsi" w:hAnsiTheme="minorHAnsi" w:cstheme="minorHAnsi"/>
          <w:szCs w:val="22"/>
        </w:rPr>
        <w:t>1</w:t>
      </w:r>
      <w:r w:rsidR="000D700B">
        <w:rPr>
          <w:rFonts w:asciiTheme="minorHAnsi" w:hAnsiTheme="minorHAnsi" w:cstheme="minorHAnsi"/>
          <w:szCs w:val="22"/>
        </w:rPr>
        <w:t>.7</w:t>
      </w:r>
      <w:r w:rsidR="004B2EC3">
        <w:rPr>
          <w:rFonts w:asciiTheme="minorHAnsi" w:hAnsiTheme="minorHAnsi" w:cstheme="minorHAnsi"/>
          <w:szCs w:val="22"/>
        </w:rPr>
        <w:t xml:space="preserve"> </w:t>
      </w:r>
      <w:r w:rsidRPr="0024272A">
        <w:rPr>
          <w:rFonts w:asciiTheme="minorHAnsi" w:hAnsiTheme="minorHAnsi" w:cstheme="minorHAnsi"/>
          <w:szCs w:val="22"/>
        </w:rPr>
        <w:t xml:space="preserve">years of overall experience in software development, specializing in C#.NET, ASP.NET, MVC </w:t>
      </w:r>
      <w:r w:rsidR="0046444A">
        <w:rPr>
          <w:rFonts w:asciiTheme="minorHAnsi" w:hAnsiTheme="minorHAnsi" w:cstheme="minorHAnsi"/>
          <w:szCs w:val="22"/>
        </w:rPr>
        <w:t>and .net core</w:t>
      </w:r>
      <w:r w:rsidRPr="0024272A">
        <w:rPr>
          <w:rFonts w:asciiTheme="minorHAnsi" w:hAnsiTheme="minorHAnsi" w:cstheme="minorHAnsi"/>
          <w:szCs w:val="22"/>
        </w:rPr>
        <w:t>.</w:t>
      </w:r>
    </w:p>
    <w:p w14:paraId="3097A1E8" w14:textId="396A6836" w:rsidR="0046444A" w:rsidRPr="00F43785" w:rsidRDefault="0046444A" w:rsidP="00F43785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 5 plus years of Experience in insurance domain as .net developer at Value Momentum</w:t>
      </w:r>
      <w:r w:rsidR="007747D6">
        <w:rPr>
          <w:rFonts w:asciiTheme="minorHAnsi" w:hAnsiTheme="minorHAnsi" w:cstheme="minorHAnsi"/>
          <w:szCs w:val="22"/>
        </w:rPr>
        <w:t>.</w:t>
      </w:r>
      <w:r>
        <w:rPr>
          <w:rFonts w:asciiTheme="minorHAnsi" w:hAnsiTheme="minorHAnsi" w:cstheme="minorHAnsi"/>
          <w:szCs w:val="22"/>
        </w:rPr>
        <w:t xml:space="preserve"> </w:t>
      </w:r>
    </w:p>
    <w:p w14:paraId="5370DBC9" w14:textId="3F061F74" w:rsidR="0024272A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Experience working with SQL Server – writing queries, stored procedures, and managing databases.</w:t>
      </w:r>
    </w:p>
    <w:p w14:paraId="709D4DAD" w14:textId="1FA986E5" w:rsidR="0046444A" w:rsidRPr="0046444A" w:rsidRDefault="0046444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>Experience building distributed services with frameworks like WCF and Web API</w:t>
      </w:r>
    </w:p>
    <w:p w14:paraId="022CBDF2" w14:textId="55D76904" w:rsidR="0024272A" w:rsidRPr="0024272A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 xml:space="preserve"> Experience with HTML5, JavaScript, CSS, </w:t>
      </w:r>
      <w:r w:rsidR="004B2EC3">
        <w:rPr>
          <w:rFonts w:asciiTheme="minorHAnsi" w:hAnsiTheme="minorHAnsi" w:cstheme="minorHAnsi"/>
          <w:szCs w:val="22"/>
        </w:rPr>
        <w:t>jQuery</w:t>
      </w:r>
      <w:r w:rsidR="008E3663">
        <w:rPr>
          <w:rFonts w:asciiTheme="minorHAnsi" w:hAnsiTheme="minorHAnsi" w:cstheme="minorHAnsi"/>
          <w:szCs w:val="22"/>
        </w:rPr>
        <w:t xml:space="preserve"> and </w:t>
      </w:r>
      <w:r w:rsidR="004B2EC3">
        <w:rPr>
          <w:rFonts w:asciiTheme="minorHAnsi" w:hAnsiTheme="minorHAnsi" w:cstheme="minorHAnsi"/>
          <w:szCs w:val="22"/>
        </w:rPr>
        <w:t>Angular</w:t>
      </w:r>
      <w:r w:rsidRPr="0024272A">
        <w:rPr>
          <w:rFonts w:asciiTheme="minorHAnsi" w:hAnsiTheme="minorHAnsi" w:cstheme="minorHAnsi"/>
          <w:szCs w:val="22"/>
        </w:rPr>
        <w:t xml:space="preserve"> for front-end development.</w:t>
      </w:r>
    </w:p>
    <w:p w14:paraId="070262BC" w14:textId="7F4E81E0" w:rsidR="0024272A" w:rsidRPr="00585574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Hands-on experience using</w:t>
      </w:r>
      <w:r w:rsidR="007747D6">
        <w:rPr>
          <w:rFonts w:asciiTheme="minorHAnsi" w:hAnsiTheme="minorHAnsi" w:cstheme="minorHAnsi"/>
          <w:szCs w:val="22"/>
        </w:rPr>
        <w:t xml:space="preserve"> Entity framework,</w:t>
      </w:r>
      <w:r w:rsidRPr="0024272A">
        <w:rPr>
          <w:rFonts w:asciiTheme="minorHAnsi" w:hAnsiTheme="minorHAnsi" w:cstheme="minorHAnsi"/>
          <w:szCs w:val="22"/>
        </w:rPr>
        <w:t xml:space="preserve"> Ado.Net for database connectivity.</w:t>
      </w:r>
    </w:p>
    <w:p w14:paraId="15375913" w14:textId="08BB09FC" w:rsidR="007747D6" w:rsidRPr="00585574" w:rsidRDefault="007747D6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>Experience using git Version Control System</w:t>
      </w:r>
    </w:p>
    <w:p w14:paraId="60BB5EE6" w14:textId="0DAF87DC" w:rsidR="007747D6" w:rsidRPr="00585574" w:rsidRDefault="007747D6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>Experience Product Support and Release management</w:t>
      </w:r>
    </w:p>
    <w:p w14:paraId="0CD2FCC2" w14:textId="30C52E24" w:rsidR="007747D6" w:rsidRPr="0024272A" w:rsidRDefault="004B2EC3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585574">
        <w:rPr>
          <w:rFonts w:asciiTheme="minorHAnsi" w:hAnsiTheme="minorHAnsi" w:cstheme="minorHAnsi"/>
          <w:szCs w:val="22"/>
        </w:rPr>
        <w:t xml:space="preserve">Experience </w:t>
      </w:r>
      <w:r w:rsidR="007747D6" w:rsidRPr="00585574">
        <w:rPr>
          <w:rFonts w:asciiTheme="minorHAnsi" w:hAnsiTheme="minorHAnsi" w:cstheme="minorHAnsi"/>
          <w:szCs w:val="22"/>
        </w:rPr>
        <w:t xml:space="preserve">of MS Azure </w:t>
      </w:r>
    </w:p>
    <w:p w14:paraId="4EBCE3EE" w14:textId="1F93BFAB" w:rsidR="0024272A" w:rsidRPr="0024272A" w:rsidRDefault="0024272A" w:rsidP="00585574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Cs w:val="22"/>
        </w:rPr>
      </w:pPr>
      <w:r w:rsidRPr="0024272A">
        <w:rPr>
          <w:rFonts w:asciiTheme="minorHAnsi" w:hAnsiTheme="minorHAnsi" w:cstheme="minorHAnsi"/>
          <w:szCs w:val="22"/>
        </w:rPr>
        <w:t>Strong problem-solving skills, ensuring high-quality development and adherence to best practices</w:t>
      </w:r>
    </w:p>
    <w:p w14:paraId="0F421812" w14:textId="77777777" w:rsidR="0046075B" w:rsidRPr="00F45AB6" w:rsidRDefault="0046075B" w:rsidP="0046075B">
      <w:pPr>
        <w:pStyle w:val="StyleStyleTimesNewRoman11ptGray-75JustifiedBoxSingles"/>
        <w:rPr>
          <w:rFonts w:asciiTheme="minorHAnsi" w:hAnsiTheme="minorHAnsi"/>
        </w:rPr>
      </w:pPr>
      <w:r w:rsidRPr="00F45AB6">
        <w:rPr>
          <w:rFonts w:asciiTheme="minorHAnsi" w:hAnsiTheme="minorHAnsi"/>
        </w:rPr>
        <w:t>ACADEMIC QUALIFICATION</w:t>
      </w:r>
    </w:p>
    <w:p w14:paraId="0F421815" w14:textId="1787E75C" w:rsidR="00D2273E" w:rsidRDefault="00D2273E" w:rsidP="00A1722B">
      <w:pPr>
        <w:pStyle w:val="paragraph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AU"/>
        </w:rPr>
        <w:t>B.Tech (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Computer Science &amp; </w:t>
      </w:r>
      <w:r w:rsidR="007B131A">
        <w:rPr>
          <w:rStyle w:val="normaltextrun"/>
          <w:rFonts w:ascii="Calibri" w:hAnsi="Calibri" w:cs="Calibri"/>
          <w:sz w:val="22"/>
          <w:szCs w:val="22"/>
          <w:lang w:val="en-AU"/>
        </w:rPr>
        <w:t>Eng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>.</w:t>
      </w:r>
      <w:r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) from 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>JNTU</w:t>
      </w:r>
      <w:r w:rsidR="0024272A"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 </w:t>
      </w:r>
      <w:r w:rsidR="001C23EC">
        <w:rPr>
          <w:rStyle w:val="normaltextrun"/>
          <w:rFonts w:ascii="Calibri" w:hAnsi="Calibri" w:cs="Calibri"/>
          <w:sz w:val="22"/>
          <w:szCs w:val="22"/>
          <w:lang w:val="en-AU"/>
        </w:rPr>
        <w:t xml:space="preserve">University, </w:t>
      </w:r>
      <w:r w:rsidR="00F93E85">
        <w:rPr>
          <w:rStyle w:val="normaltextrun"/>
          <w:rFonts w:ascii="Calibri" w:hAnsi="Calibri" w:cs="Calibri"/>
          <w:sz w:val="22"/>
          <w:szCs w:val="22"/>
          <w:lang w:val="en-AU"/>
        </w:rPr>
        <w:t>Hyderabad</w:t>
      </w:r>
      <w:r>
        <w:rPr>
          <w:rStyle w:val="normaltextrun"/>
          <w:rFonts w:ascii="Calibri" w:hAnsi="Calibri" w:cs="Calibri"/>
          <w:sz w:val="22"/>
          <w:szCs w:val="22"/>
          <w:lang w:val="en-AU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478A339" w14:textId="77777777" w:rsidR="000243B2" w:rsidRPr="00A1722B" w:rsidRDefault="000243B2" w:rsidP="000243B2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0F421816" w14:textId="77777777" w:rsidR="00462DD1" w:rsidRPr="00F45AB6" w:rsidRDefault="00462DD1" w:rsidP="00462DD1">
      <w:pPr>
        <w:pStyle w:val="StyleStyleTimesNewRoman11ptGray-75JustifiedBoxSingles"/>
        <w:rPr>
          <w:rFonts w:asciiTheme="minorHAnsi" w:hAnsiTheme="minorHAnsi"/>
        </w:rPr>
      </w:pPr>
      <w:r w:rsidRPr="00AD2C73">
        <w:rPr>
          <w:rFonts w:asciiTheme="minorHAnsi" w:hAnsiTheme="minorHAnsi"/>
        </w:rPr>
        <w:t>PROFESSIONAL SUMMARY</w:t>
      </w:r>
    </w:p>
    <w:p w14:paraId="323A568D" w14:textId="4640C448" w:rsidR="009E2964" w:rsidRDefault="009E2964" w:rsidP="009E2964">
      <w:pPr>
        <w:numPr>
          <w:ilvl w:val="0"/>
          <w:numId w:val="10"/>
        </w:numPr>
        <w:jc w:val="both"/>
        <w:rPr>
          <w:rFonts w:asciiTheme="minorHAnsi" w:hAnsiTheme="minorHAnsi" w:cstheme="minorHAnsi"/>
          <w:szCs w:val="22"/>
        </w:rPr>
      </w:pPr>
      <w:r w:rsidRPr="00EF3DA5">
        <w:rPr>
          <w:rFonts w:asciiTheme="minorHAnsi" w:hAnsiTheme="minorHAnsi" w:cstheme="minorHAnsi"/>
          <w:szCs w:val="22"/>
        </w:rPr>
        <w:t xml:space="preserve">Working as </w:t>
      </w:r>
      <w:r w:rsidR="00F973A5">
        <w:rPr>
          <w:rFonts w:asciiTheme="minorHAnsi" w:hAnsiTheme="minorHAnsi" w:cstheme="minorHAnsi"/>
          <w:szCs w:val="22"/>
        </w:rPr>
        <w:t>Tech Lead</w:t>
      </w:r>
      <w:r w:rsidRPr="00EF3DA5">
        <w:rPr>
          <w:rFonts w:asciiTheme="minorHAnsi" w:hAnsiTheme="minorHAnsi" w:cstheme="minorHAnsi"/>
          <w:szCs w:val="22"/>
        </w:rPr>
        <w:t xml:space="preserve"> at Value Momentum since </w:t>
      </w:r>
      <w:r w:rsidR="00661FDA" w:rsidRPr="00EF3DA5">
        <w:rPr>
          <w:rFonts w:asciiTheme="minorHAnsi" w:hAnsiTheme="minorHAnsi" w:cstheme="minorHAnsi"/>
          <w:szCs w:val="22"/>
        </w:rPr>
        <w:t>Oct</w:t>
      </w:r>
      <w:r w:rsidRPr="00EF3DA5">
        <w:rPr>
          <w:rFonts w:asciiTheme="minorHAnsi" w:hAnsiTheme="minorHAnsi" w:cstheme="minorHAnsi"/>
          <w:szCs w:val="22"/>
        </w:rPr>
        <w:t xml:space="preserve"> 20</w:t>
      </w:r>
      <w:r w:rsidR="007B131A">
        <w:rPr>
          <w:rFonts w:asciiTheme="minorHAnsi" w:hAnsiTheme="minorHAnsi" w:cstheme="minorHAnsi"/>
          <w:szCs w:val="22"/>
        </w:rPr>
        <w:t>20</w:t>
      </w:r>
      <w:r w:rsidRPr="00EF3DA5">
        <w:rPr>
          <w:rFonts w:asciiTheme="minorHAnsi" w:hAnsiTheme="minorHAnsi" w:cstheme="minorHAnsi"/>
          <w:szCs w:val="22"/>
        </w:rPr>
        <w:t>.</w:t>
      </w:r>
    </w:p>
    <w:p w14:paraId="2CF28E53" w14:textId="76B557A5" w:rsidR="00F0744A" w:rsidRPr="00F0744A" w:rsidRDefault="00F0744A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>Worked as </w:t>
      </w:r>
      <w:r>
        <w:rPr>
          <w:rFonts w:asciiTheme="minorHAnsi" w:hAnsiTheme="minorHAnsi" w:cstheme="minorHAnsi"/>
          <w:szCs w:val="22"/>
        </w:rPr>
        <w:t xml:space="preserve">Sr. </w:t>
      </w:r>
      <w:r w:rsidRPr="00F0744A">
        <w:rPr>
          <w:rFonts w:asciiTheme="minorHAnsi" w:hAnsiTheme="minorHAnsi" w:cstheme="minorHAnsi"/>
          <w:szCs w:val="22"/>
        </w:rPr>
        <w:t>Software Developer at </w:t>
      </w:r>
      <w:r>
        <w:rPr>
          <w:rFonts w:asciiTheme="minorHAnsi" w:hAnsiTheme="minorHAnsi" w:cstheme="minorHAnsi"/>
          <w:szCs w:val="22"/>
        </w:rPr>
        <w:t xml:space="preserve">ITC Hyderabad </w:t>
      </w:r>
      <w:r w:rsidRPr="00F0744A">
        <w:rPr>
          <w:rFonts w:asciiTheme="minorHAnsi" w:hAnsiTheme="minorHAnsi" w:cstheme="minorHAnsi"/>
          <w:szCs w:val="22"/>
        </w:rPr>
        <w:t>from </w:t>
      </w:r>
      <w:r w:rsidRPr="00F0744A">
        <w:rPr>
          <w:rFonts w:asciiTheme="minorHAnsi" w:hAnsiTheme="minorHAnsi" w:cstheme="minorHAnsi"/>
          <w:szCs w:val="22"/>
          <w:lang w:val="en-IN"/>
        </w:rPr>
        <w:t>A</w:t>
      </w:r>
      <w:r>
        <w:rPr>
          <w:rFonts w:asciiTheme="minorHAnsi" w:hAnsiTheme="minorHAnsi" w:cstheme="minorHAnsi"/>
          <w:szCs w:val="22"/>
          <w:lang w:val="en-IN"/>
        </w:rPr>
        <w:t>pr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  <w:r w:rsidRPr="00F0744A">
        <w:rPr>
          <w:rFonts w:asciiTheme="minorHAnsi" w:hAnsiTheme="minorHAnsi" w:cstheme="minorHAnsi"/>
          <w:szCs w:val="22"/>
        </w:rPr>
        <w:t>20</w:t>
      </w:r>
      <w:r>
        <w:rPr>
          <w:rFonts w:asciiTheme="minorHAnsi" w:hAnsiTheme="minorHAnsi" w:cstheme="minorHAnsi"/>
          <w:szCs w:val="22"/>
        </w:rPr>
        <w:t>19</w:t>
      </w:r>
      <w:r w:rsidRPr="00F0744A">
        <w:rPr>
          <w:rFonts w:asciiTheme="minorHAnsi" w:hAnsiTheme="minorHAnsi" w:cstheme="minorHAnsi"/>
          <w:szCs w:val="22"/>
        </w:rPr>
        <w:t xml:space="preserve"> to </w:t>
      </w:r>
      <w:r>
        <w:rPr>
          <w:rFonts w:asciiTheme="minorHAnsi" w:hAnsiTheme="minorHAnsi" w:cstheme="minorHAnsi"/>
          <w:szCs w:val="22"/>
        </w:rPr>
        <w:t>Sep</w:t>
      </w:r>
      <w:r w:rsidRPr="00F0744A">
        <w:rPr>
          <w:rFonts w:asciiTheme="minorHAnsi" w:hAnsiTheme="minorHAnsi" w:cstheme="minorHAnsi"/>
          <w:szCs w:val="22"/>
        </w:rPr>
        <w:t> 202</w:t>
      </w:r>
      <w:r>
        <w:rPr>
          <w:rFonts w:asciiTheme="minorHAnsi" w:hAnsiTheme="minorHAnsi" w:cstheme="minorHAnsi"/>
          <w:szCs w:val="22"/>
        </w:rPr>
        <w:t>0</w:t>
      </w:r>
      <w:r w:rsidRPr="00F0744A">
        <w:rPr>
          <w:rFonts w:asciiTheme="minorHAnsi" w:hAnsiTheme="minorHAnsi" w:cstheme="minorHAnsi"/>
          <w:szCs w:val="22"/>
        </w:rPr>
        <w:t>.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</w:p>
    <w:p w14:paraId="704ADC8B" w14:textId="1BD9651A" w:rsidR="00F0744A" w:rsidRPr="00F0744A" w:rsidRDefault="00F0744A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>Worked as</w:t>
      </w:r>
      <w:r w:rsidR="00245435" w:rsidRPr="00245435">
        <w:rPr>
          <w:rFonts w:asciiTheme="minorHAnsi" w:hAnsiTheme="minorHAnsi" w:cstheme="minorHAnsi"/>
          <w:szCs w:val="22"/>
        </w:rPr>
        <w:t xml:space="preserve"> </w:t>
      </w:r>
      <w:r w:rsidR="00245435">
        <w:rPr>
          <w:rFonts w:asciiTheme="minorHAnsi" w:hAnsiTheme="minorHAnsi" w:cstheme="minorHAnsi"/>
          <w:szCs w:val="22"/>
        </w:rPr>
        <w:t xml:space="preserve">Sr. </w:t>
      </w:r>
      <w:r w:rsidRPr="00F0744A">
        <w:rPr>
          <w:rFonts w:asciiTheme="minorHAnsi" w:hAnsiTheme="minorHAnsi" w:cstheme="minorHAnsi"/>
          <w:szCs w:val="22"/>
        </w:rPr>
        <w:t xml:space="preserve"> Software Engineer at </w:t>
      </w:r>
      <w:r>
        <w:rPr>
          <w:rFonts w:asciiTheme="minorHAnsi" w:hAnsiTheme="minorHAnsi" w:cstheme="minorHAnsi"/>
          <w:szCs w:val="22"/>
        </w:rPr>
        <w:t>Capgemini</w:t>
      </w:r>
      <w:r w:rsidRPr="00F0744A">
        <w:rPr>
          <w:rFonts w:asciiTheme="minorHAnsi" w:hAnsiTheme="minorHAnsi" w:cstheme="minorHAnsi"/>
          <w:szCs w:val="22"/>
        </w:rPr>
        <w:t xml:space="preserve"> India from March 20</w:t>
      </w:r>
      <w:r>
        <w:rPr>
          <w:rFonts w:asciiTheme="minorHAnsi" w:hAnsiTheme="minorHAnsi" w:cstheme="minorHAnsi"/>
          <w:szCs w:val="22"/>
        </w:rPr>
        <w:t>18</w:t>
      </w:r>
      <w:r w:rsidRPr="00F0744A">
        <w:rPr>
          <w:rFonts w:asciiTheme="minorHAnsi" w:hAnsiTheme="minorHAnsi" w:cstheme="minorHAnsi"/>
          <w:szCs w:val="22"/>
        </w:rPr>
        <w:t xml:space="preserve"> to </w:t>
      </w:r>
      <w:r>
        <w:rPr>
          <w:rFonts w:asciiTheme="minorHAnsi" w:hAnsiTheme="minorHAnsi" w:cstheme="minorHAnsi"/>
          <w:szCs w:val="22"/>
        </w:rPr>
        <w:t>Dec</w:t>
      </w:r>
      <w:r w:rsidRPr="00F0744A">
        <w:rPr>
          <w:rFonts w:asciiTheme="minorHAnsi" w:hAnsiTheme="minorHAnsi" w:cstheme="minorHAnsi"/>
          <w:szCs w:val="22"/>
        </w:rPr>
        <w:t xml:space="preserve"> 20</w:t>
      </w:r>
      <w:r>
        <w:rPr>
          <w:rFonts w:asciiTheme="minorHAnsi" w:hAnsiTheme="minorHAnsi" w:cstheme="minorHAnsi"/>
          <w:szCs w:val="22"/>
        </w:rPr>
        <w:t>18</w:t>
      </w:r>
      <w:r w:rsidRPr="00F0744A">
        <w:rPr>
          <w:rFonts w:asciiTheme="minorHAnsi" w:hAnsiTheme="minorHAnsi" w:cstheme="minorHAnsi"/>
          <w:szCs w:val="22"/>
        </w:rPr>
        <w:t>.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</w:p>
    <w:p w14:paraId="02FBAAE6" w14:textId="43C25843" w:rsidR="00F0744A" w:rsidRDefault="00F0744A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 xml:space="preserve">Worked </w:t>
      </w:r>
      <w:r w:rsidR="00245435" w:rsidRPr="00F0744A">
        <w:rPr>
          <w:rFonts w:asciiTheme="minorHAnsi" w:hAnsiTheme="minorHAnsi" w:cstheme="minorHAnsi"/>
          <w:szCs w:val="22"/>
        </w:rPr>
        <w:t>as Software</w:t>
      </w:r>
      <w:r w:rsidRPr="00F0744A">
        <w:rPr>
          <w:rFonts w:asciiTheme="minorHAnsi" w:hAnsiTheme="minorHAnsi" w:cstheme="minorHAnsi"/>
          <w:szCs w:val="22"/>
        </w:rPr>
        <w:t> Engineer at </w:t>
      </w:r>
      <w:r w:rsidR="00245435">
        <w:rPr>
          <w:rFonts w:asciiTheme="minorHAnsi" w:hAnsiTheme="minorHAnsi" w:cstheme="minorHAnsi"/>
          <w:szCs w:val="22"/>
        </w:rPr>
        <w:t>AGS</w:t>
      </w:r>
      <w:r w:rsidRPr="00F0744A">
        <w:rPr>
          <w:rFonts w:asciiTheme="minorHAnsi" w:hAnsiTheme="minorHAnsi" w:cstheme="minorHAnsi"/>
          <w:szCs w:val="22"/>
        </w:rPr>
        <w:t> from </w:t>
      </w:r>
      <w:r w:rsidR="00245435">
        <w:rPr>
          <w:rFonts w:asciiTheme="minorHAnsi" w:hAnsiTheme="minorHAnsi" w:cstheme="minorHAnsi"/>
          <w:szCs w:val="22"/>
          <w:lang w:val="en-IN"/>
        </w:rPr>
        <w:t>Jun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  <w:r w:rsidRPr="00F0744A">
        <w:rPr>
          <w:rFonts w:asciiTheme="minorHAnsi" w:hAnsiTheme="minorHAnsi" w:cstheme="minorHAnsi"/>
          <w:szCs w:val="22"/>
        </w:rPr>
        <w:t>20</w:t>
      </w:r>
      <w:r w:rsidR="00245435">
        <w:rPr>
          <w:rFonts w:asciiTheme="minorHAnsi" w:hAnsiTheme="minorHAnsi" w:cstheme="minorHAnsi"/>
          <w:szCs w:val="22"/>
        </w:rPr>
        <w:t>15</w:t>
      </w:r>
      <w:r w:rsidRPr="00F0744A">
        <w:rPr>
          <w:rFonts w:asciiTheme="minorHAnsi" w:hAnsiTheme="minorHAnsi" w:cstheme="minorHAnsi"/>
          <w:szCs w:val="22"/>
        </w:rPr>
        <w:t> to </w:t>
      </w:r>
      <w:r w:rsidRPr="00F0744A">
        <w:rPr>
          <w:rFonts w:asciiTheme="minorHAnsi" w:hAnsiTheme="minorHAnsi" w:cstheme="minorHAnsi"/>
          <w:szCs w:val="22"/>
          <w:lang w:val="en-IN"/>
        </w:rPr>
        <w:t>J</w:t>
      </w:r>
      <w:r w:rsidR="00245435">
        <w:rPr>
          <w:rFonts w:asciiTheme="minorHAnsi" w:hAnsiTheme="minorHAnsi" w:cstheme="minorHAnsi"/>
          <w:szCs w:val="22"/>
          <w:lang w:val="en-IN"/>
        </w:rPr>
        <w:t>ul</w:t>
      </w:r>
      <w:r w:rsidRPr="00F0744A">
        <w:rPr>
          <w:rFonts w:asciiTheme="minorHAnsi" w:hAnsiTheme="minorHAnsi" w:cstheme="minorHAnsi"/>
          <w:szCs w:val="22"/>
        </w:rPr>
        <w:t> 20</w:t>
      </w:r>
      <w:r w:rsidR="00245435">
        <w:rPr>
          <w:rFonts w:asciiTheme="minorHAnsi" w:hAnsiTheme="minorHAnsi" w:cstheme="minorHAnsi"/>
          <w:szCs w:val="22"/>
        </w:rPr>
        <w:t>17</w:t>
      </w:r>
      <w:r w:rsidRPr="00F0744A">
        <w:rPr>
          <w:rFonts w:asciiTheme="minorHAnsi" w:hAnsiTheme="minorHAnsi" w:cstheme="minorHAnsi"/>
          <w:szCs w:val="22"/>
        </w:rPr>
        <w:t>.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</w:p>
    <w:p w14:paraId="6563F72D" w14:textId="147F9AE0" w:rsidR="00245435" w:rsidRPr="00F0744A" w:rsidRDefault="00245435" w:rsidP="00F0744A">
      <w:pPr>
        <w:numPr>
          <w:ilvl w:val="0"/>
          <w:numId w:val="10"/>
        </w:numPr>
        <w:tabs>
          <w:tab w:val="num" w:pos="720"/>
        </w:tabs>
        <w:jc w:val="both"/>
        <w:rPr>
          <w:rFonts w:asciiTheme="minorHAnsi" w:hAnsiTheme="minorHAnsi" w:cstheme="minorHAnsi"/>
          <w:szCs w:val="22"/>
          <w:lang w:val="en-IN"/>
        </w:rPr>
      </w:pPr>
      <w:r w:rsidRPr="00F0744A">
        <w:rPr>
          <w:rFonts w:asciiTheme="minorHAnsi" w:hAnsiTheme="minorHAnsi" w:cstheme="minorHAnsi"/>
          <w:szCs w:val="22"/>
        </w:rPr>
        <w:t>Worked as Software Engineer at </w:t>
      </w:r>
      <w:r>
        <w:rPr>
          <w:rFonts w:asciiTheme="minorHAnsi" w:hAnsiTheme="minorHAnsi" w:cstheme="minorHAnsi"/>
          <w:szCs w:val="22"/>
        </w:rPr>
        <w:t>AGS</w:t>
      </w:r>
      <w:r w:rsidRPr="00F0744A">
        <w:rPr>
          <w:rFonts w:asciiTheme="minorHAnsi" w:hAnsiTheme="minorHAnsi" w:cstheme="minorHAnsi"/>
          <w:szCs w:val="22"/>
        </w:rPr>
        <w:t> from </w:t>
      </w:r>
      <w:r>
        <w:rPr>
          <w:rFonts w:asciiTheme="minorHAnsi" w:hAnsiTheme="minorHAnsi" w:cstheme="minorHAnsi"/>
          <w:szCs w:val="22"/>
          <w:lang w:val="en-IN"/>
        </w:rPr>
        <w:t>Dec</w:t>
      </w:r>
      <w:r w:rsidRPr="00F0744A">
        <w:rPr>
          <w:rFonts w:asciiTheme="minorHAnsi" w:hAnsiTheme="minorHAnsi" w:cstheme="minorHAnsi"/>
          <w:szCs w:val="22"/>
          <w:lang w:val="en-IN"/>
        </w:rPr>
        <w:t> </w:t>
      </w:r>
      <w:r w:rsidRPr="00F0744A">
        <w:rPr>
          <w:rFonts w:asciiTheme="minorHAnsi" w:hAnsiTheme="minorHAnsi" w:cstheme="minorHAnsi"/>
          <w:szCs w:val="22"/>
        </w:rPr>
        <w:t>20</w:t>
      </w:r>
      <w:r>
        <w:rPr>
          <w:rFonts w:asciiTheme="minorHAnsi" w:hAnsiTheme="minorHAnsi" w:cstheme="minorHAnsi"/>
          <w:szCs w:val="22"/>
        </w:rPr>
        <w:t>13</w:t>
      </w:r>
      <w:r w:rsidRPr="00F0744A">
        <w:rPr>
          <w:rFonts w:asciiTheme="minorHAnsi" w:hAnsiTheme="minorHAnsi" w:cstheme="minorHAnsi"/>
          <w:szCs w:val="22"/>
        </w:rPr>
        <w:t> to </w:t>
      </w:r>
      <w:r>
        <w:rPr>
          <w:rFonts w:asciiTheme="minorHAnsi" w:hAnsiTheme="minorHAnsi" w:cstheme="minorHAnsi"/>
          <w:szCs w:val="22"/>
          <w:lang w:val="en-IN"/>
        </w:rPr>
        <w:t>Dec</w:t>
      </w:r>
      <w:r w:rsidRPr="00F0744A">
        <w:rPr>
          <w:rFonts w:asciiTheme="minorHAnsi" w:hAnsiTheme="minorHAnsi" w:cstheme="minorHAnsi"/>
          <w:szCs w:val="22"/>
        </w:rPr>
        <w:t> 20</w:t>
      </w:r>
      <w:r>
        <w:rPr>
          <w:rFonts w:asciiTheme="minorHAnsi" w:hAnsiTheme="minorHAnsi" w:cstheme="minorHAnsi"/>
          <w:szCs w:val="22"/>
        </w:rPr>
        <w:t>15</w:t>
      </w:r>
    </w:p>
    <w:p w14:paraId="2B794EAD" w14:textId="77777777" w:rsidR="00F0744A" w:rsidRPr="00EF3DA5" w:rsidRDefault="00F0744A" w:rsidP="00F0744A">
      <w:pPr>
        <w:ind w:left="720"/>
        <w:jc w:val="both"/>
        <w:rPr>
          <w:rFonts w:asciiTheme="minorHAnsi" w:hAnsiTheme="minorHAnsi" w:cstheme="minorHAnsi"/>
          <w:szCs w:val="22"/>
        </w:rPr>
      </w:pPr>
    </w:p>
    <w:p w14:paraId="0F42181F" w14:textId="77777777" w:rsidR="00DA2C30" w:rsidRPr="00F45AB6" w:rsidRDefault="00DA2C30" w:rsidP="00AA0F1A">
      <w:pPr>
        <w:jc w:val="both"/>
        <w:rPr>
          <w:rFonts w:asciiTheme="minorHAnsi" w:hAnsiTheme="minorHAnsi" w:cs="Arial"/>
          <w:b/>
          <w:sz w:val="20"/>
          <w:szCs w:val="20"/>
        </w:rPr>
      </w:pPr>
    </w:p>
    <w:p w14:paraId="0F421821" w14:textId="30F870A7" w:rsidR="00AA0F1A" w:rsidRPr="00C66BC8" w:rsidRDefault="00AA0F1A" w:rsidP="00C66BC8">
      <w:pPr>
        <w:pStyle w:val="StyleStyleTimesNewRoman11ptGray-75JustifiedBoxSingles"/>
        <w:rPr>
          <w:rFonts w:asciiTheme="minorHAnsi" w:hAnsiTheme="minorHAnsi"/>
        </w:rPr>
      </w:pPr>
      <w:r w:rsidRPr="00F45AB6">
        <w:rPr>
          <w:rFonts w:asciiTheme="minorHAnsi" w:hAnsiTheme="minorHAnsi"/>
        </w:rPr>
        <w:t>TECHNICAL SKILLS</w:t>
      </w:r>
    </w:p>
    <w:p w14:paraId="4FB36AB6" w14:textId="67ECC41D" w:rsidR="00F9429E" w:rsidRPr="00F9429E" w:rsidRDefault="00F9429E" w:rsidP="00F9429E">
      <w:pPr>
        <w:pStyle w:val="paragraph"/>
        <w:numPr>
          <w:ilvl w:val="0"/>
          <w:numId w:val="20"/>
        </w:numPr>
        <w:spacing w:before="0" w:after="0"/>
        <w:jc w:val="both"/>
        <w:rPr>
          <w:rFonts w:ascii="Calibri" w:hAnsi="Calibri" w:cs="Calibri"/>
          <w:color w:val="000000"/>
          <w:sz w:val="22"/>
          <w:szCs w:val="22"/>
          <w:lang w:val="en-IN"/>
        </w:rPr>
      </w:pPr>
      <w:r w:rsidRPr="56EA1F58">
        <w:rPr>
          <w:rFonts w:ascii="Calibri" w:hAnsi="Calibri" w:cs="Calibri"/>
          <w:color w:val="000000" w:themeColor="text1"/>
          <w:sz w:val="22"/>
          <w:szCs w:val="22"/>
        </w:rPr>
        <w:t>Frontend Development</w:t>
      </w:r>
      <w:r w:rsidR="55FAA9D0" w:rsidRPr="56EA1F58">
        <w:rPr>
          <w:rFonts w:ascii="Calibri" w:hAnsi="Calibri" w:cs="Calibri"/>
          <w:color w:val="000000" w:themeColor="text1"/>
          <w:sz w:val="22"/>
          <w:szCs w:val="22"/>
        </w:rPr>
        <w:t xml:space="preserve">: </w:t>
      </w:r>
      <w:r w:rsidR="007747D6">
        <w:rPr>
          <w:rFonts w:ascii="Calibri" w:hAnsi="Calibri" w:cs="Calibri"/>
          <w:color w:val="000000" w:themeColor="text1"/>
          <w:sz w:val="22"/>
          <w:szCs w:val="22"/>
        </w:rPr>
        <w:t>jQuery</w:t>
      </w:r>
      <w:r w:rsidRPr="56EA1F58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661FDA">
        <w:rPr>
          <w:rFonts w:ascii="Calibri" w:hAnsi="Calibri" w:cs="Calibri"/>
          <w:color w:val="000000" w:themeColor="text1"/>
          <w:sz w:val="22"/>
          <w:szCs w:val="22"/>
        </w:rPr>
        <w:t>JavaScript</w:t>
      </w:r>
      <w:r w:rsidR="00661FDA" w:rsidRPr="56EA1F58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661FDA">
        <w:rPr>
          <w:rFonts w:ascii="Calibri" w:hAnsi="Calibri" w:cs="Calibri"/>
          <w:color w:val="000000" w:themeColor="text1"/>
          <w:sz w:val="22"/>
          <w:szCs w:val="22"/>
        </w:rPr>
        <w:t xml:space="preserve"> CSS</w:t>
      </w:r>
      <w:r w:rsidR="00844117">
        <w:rPr>
          <w:rFonts w:ascii="Calibri" w:hAnsi="Calibri" w:cs="Calibri"/>
          <w:color w:val="000000" w:themeColor="text1"/>
          <w:sz w:val="22"/>
          <w:szCs w:val="22"/>
        </w:rPr>
        <w:t>, AngularJS</w:t>
      </w:r>
      <w:r w:rsidR="00661FDA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3111B2E4" w14:textId="7107FB99" w:rsidR="00F9429E" w:rsidRPr="00661FDA" w:rsidRDefault="00661FDA" w:rsidP="00661FDA">
      <w:pPr>
        <w:pStyle w:val="NoSpacing"/>
        <w:numPr>
          <w:ilvl w:val="0"/>
          <w:numId w:val="20"/>
        </w:numPr>
        <w:spacing w:line="276" w:lineRule="auto"/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Programming Languages: C#</w:t>
      </w:r>
      <w:r w:rsidR="007747D6">
        <w:rPr>
          <w:rFonts w:asciiTheme="minorHAnsi" w:eastAsia="Arial" w:hAnsiTheme="minorHAnsi" w:cstheme="minorHAnsi"/>
          <w:bCs/>
        </w:rPr>
        <w:t>. Asp.net, MVC and .net core,</w:t>
      </w:r>
      <w:r w:rsidR="00CF570B">
        <w:rPr>
          <w:rFonts w:asciiTheme="minorHAnsi" w:eastAsia="Arial" w:hAnsiTheme="minorHAnsi" w:cstheme="minorHAnsi"/>
          <w:bCs/>
        </w:rPr>
        <w:t xml:space="preserve"> web Api,</w:t>
      </w:r>
      <w:r w:rsidR="00CF570B" w:rsidRPr="00CF570B">
        <w:rPr>
          <w:rFonts w:asciiTheme="minorHAnsi" w:eastAsia="Arial" w:hAnsiTheme="minorHAnsi" w:cstheme="minorHAnsi"/>
          <w:bCs/>
        </w:rPr>
        <w:t xml:space="preserve"> </w:t>
      </w:r>
      <w:r w:rsidR="00CF570B">
        <w:rPr>
          <w:rFonts w:asciiTheme="minorHAnsi" w:eastAsia="Arial" w:hAnsiTheme="minorHAnsi" w:cstheme="minorHAnsi"/>
          <w:bCs/>
        </w:rPr>
        <w:t>Vb.net</w:t>
      </w:r>
    </w:p>
    <w:p w14:paraId="7FED194B" w14:textId="06C4353F" w:rsidR="00661FDA" w:rsidRDefault="00661FDA" w:rsidP="00661FDA">
      <w:pPr>
        <w:pStyle w:val="NoSpacing"/>
        <w:numPr>
          <w:ilvl w:val="0"/>
          <w:numId w:val="20"/>
        </w:numPr>
        <w:spacing w:line="276" w:lineRule="auto"/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eastAsia="Arial" w:hAnsiTheme="minorHAnsi" w:cstheme="minorHAnsi"/>
          <w:bCs/>
        </w:rPr>
        <w:t>Application Tools: GitHub, Azure Board, Visual Studio, SSMS</w:t>
      </w:r>
      <w:r w:rsidR="00A401F9">
        <w:rPr>
          <w:rFonts w:asciiTheme="minorHAnsi" w:eastAsia="Arial" w:hAnsiTheme="minorHAnsi" w:cstheme="minorHAnsi"/>
          <w:bCs/>
        </w:rPr>
        <w:t>,</w:t>
      </w:r>
      <w:r w:rsidR="007747D6">
        <w:rPr>
          <w:rFonts w:asciiTheme="minorHAnsi" w:eastAsia="Arial" w:hAnsiTheme="minorHAnsi" w:cstheme="minorHAnsi"/>
          <w:bCs/>
        </w:rPr>
        <w:t xml:space="preserve"> </w:t>
      </w:r>
      <w:r w:rsidR="00A401F9">
        <w:rPr>
          <w:rFonts w:asciiTheme="minorHAnsi" w:eastAsia="Arial" w:hAnsiTheme="minorHAnsi" w:cstheme="minorHAnsi"/>
          <w:bCs/>
        </w:rPr>
        <w:t xml:space="preserve">, </w:t>
      </w:r>
      <w:r w:rsidR="007747D6">
        <w:rPr>
          <w:rFonts w:asciiTheme="minorHAnsi" w:eastAsia="Arial" w:hAnsiTheme="minorHAnsi" w:cstheme="minorHAnsi"/>
          <w:bCs/>
        </w:rPr>
        <w:t>MS ADO</w:t>
      </w:r>
      <w:r w:rsidR="00A401F9">
        <w:rPr>
          <w:rFonts w:asciiTheme="minorHAnsi" w:eastAsia="Arial" w:hAnsiTheme="minorHAnsi" w:cstheme="minorHAnsi"/>
          <w:bCs/>
        </w:rPr>
        <w:t>,</w:t>
      </w:r>
    </w:p>
    <w:p w14:paraId="4450BBDE" w14:textId="72148BD3" w:rsidR="001B3C58" w:rsidRPr="00C66BC8" w:rsidRDefault="00661FDA" w:rsidP="00C66BC8">
      <w:pPr>
        <w:pStyle w:val="NoSpacing"/>
        <w:numPr>
          <w:ilvl w:val="0"/>
          <w:numId w:val="20"/>
        </w:numPr>
        <w:spacing w:line="276" w:lineRule="auto"/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 xml:space="preserve">Tools: Visual Studio, Microsoft SQL Server Management </w:t>
      </w:r>
      <w:r w:rsidR="00245435">
        <w:rPr>
          <w:rFonts w:asciiTheme="minorHAnsi" w:eastAsia="Arial" w:hAnsiTheme="minorHAnsi" w:cstheme="minorHAnsi"/>
          <w:bCs/>
        </w:rPr>
        <w:t>Studio, postman</w:t>
      </w:r>
    </w:p>
    <w:p w14:paraId="7CDE2DF2" w14:textId="2F52D91F" w:rsidR="00122768" w:rsidRPr="00122768" w:rsidRDefault="000E4E39" w:rsidP="00122768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</w:t>
      </w:r>
    </w:p>
    <w:p w14:paraId="72959087" w14:textId="77777777" w:rsidR="00122768" w:rsidRPr="009060B0" w:rsidRDefault="00122768" w:rsidP="00122768">
      <w:pPr>
        <w:pStyle w:val="StyleStyleTimesNewRoman11ptGray-75JustifiedBoxSingles"/>
        <w:pBdr>
          <w:bottom w:val="single" w:sz="4" w:space="0" w:color="DDD9C3"/>
        </w:pBdr>
        <w:rPr>
          <w:rFonts w:ascii="Segoe UI" w:hAnsi="Segoe UI" w:cs="Segoe UI"/>
          <w:sz w:val="20"/>
        </w:rPr>
      </w:pPr>
      <w:r w:rsidRPr="009060B0">
        <w:rPr>
          <w:rFonts w:ascii="Segoe UI" w:hAnsi="Segoe UI" w:cs="Segoe UI"/>
          <w:sz w:val="20"/>
        </w:rPr>
        <w:t>PROJECT SUMMARY</w:t>
      </w:r>
    </w:p>
    <w:p w14:paraId="6BEBFFDE" w14:textId="77777777" w:rsidR="00EC3BC6" w:rsidRDefault="00EC3BC6" w:rsidP="0012276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0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8048"/>
      </w:tblGrid>
      <w:tr w:rsidR="00844117" w:rsidRPr="002D5536" w14:paraId="4C5CDB6F" w14:textId="77777777" w:rsidTr="001F1928">
        <w:trPr>
          <w:trHeight w:val="253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D4F7E1C" w14:textId="77777777" w:rsidR="00844117" w:rsidRPr="002D5536" w:rsidRDefault="00844117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DA5CAAB" w14:textId="5520AB2F" w:rsidR="00844117" w:rsidRPr="00280813" w:rsidRDefault="007B131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Policy System</w:t>
            </w:r>
          </w:p>
        </w:tc>
      </w:tr>
      <w:tr w:rsidR="00844117" w:rsidRPr="002D5536" w14:paraId="1C8185FD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15B1EF2" w14:textId="77777777" w:rsidR="00844117" w:rsidRPr="002D5536" w:rsidRDefault="00844117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Client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FBEF9CA" w14:textId="32AD315D" w:rsidR="00844117" w:rsidRPr="0068628B" w:rsidRDefault="007B131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</w:rPr>
              <w:t>Hudson</w:t>
            </w:r>
            <w:r w:rsidR="0084411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44117" w:rsidRPr="002D5536" w14:paraId="04D92231" w14:textId="77777777" w:rsidTr="001F1928">
        <w:trPr>
          <w:trHeight w:val="190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FFDF8F4" w14:textId="77777777" w:rsidR="00844117" w:rsidRPr="002D5536" w:rsidRDefault="00844117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D446B67" w14:textId="3B9F6BB0" w:rsidR="00844117" w:rsidRPr="00661FDA" w:rsidRDefault="00F973A5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</w:rPr>
              <w:t>Dec</w:t>
            </w:r>
            <w:r w:rsidR="00844117" w:rsidRPr="00661FDA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4</w:t>
            </w:r>
            <w:r w:rsidR="00844117" w:rsidRPr="00661FDA">
              <w:rPr>
                <w:rFonts w:asciiTheme="minorHAnsi" w:hAnsiTheme="minorHAnsi" w:cstheme="minorHAnsi"/>
              </w:rPr>
              <w:t xml:space="preserve"> – </w:t>
            </w:r>
            <w:r w:rsidR="00844117">
              <w:rPr>
                <w:rFonts w:asciiTheme="minorHAnsi" w:hAnsiTheme="minorHAnsi" w:cstheme="minorHAnsi"/>
              </w:rPr>
              <w:t>Ma</w:t>
            </w:r>
            <w:r>
              <w:rPr>
                <w:rFonts w:asciiTheme="minorHAnsi" w:hAnsiTheme="minorHAnsi" w:cstheme="minorHAnsi"/>
              </w:rPr>
              <w:t>y</w:t>
            </w:r>
            <w:r w:rsidR="00844117" w:rsidRPr="00661FDA">
              <w:rPr>
                <w:rFonts w:asciiTheme="minorHAnsi" w:hAnsiTheme="minorHAnsi" w:cstheme="minorHAnsi"/>
              </w:rPr>
              <w:t xml:space="preserve"> 202</w:t>
            </w:r>
            <w:r w:rsidR="00844117">
              <w:rPr>
                <w:rFonts w:asciiTheme="minorHAnsi" w:hAnsiTheme="minorHAnsi" w:cstheme="minorHAnsi"/>
              </w:rPr>
              <w:t>6</w:t>
            </w:r>
          </w:p>
        </w:tc>
      </w:tr>
      <w:tr w:rsidR="00844117" w:rsidRPr="002D5536" w14:paraId="511F3477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19016820" w14:textId="77777777" w:rsidR="00844117" w:rsidRPr="002D5536" w:rsidRDefault="00844117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6604618C" w14:textId="39D92A60" w:rsidR="00844117" w:rsidRPr="002D5536" w:rsidRDefault="00F973A5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Tech lead</w:t>
            </w:r>
          </w:p>
        </w:tc>
      </w:tr>
      <w:tr w:rsidR="00844117" w:rsidRPr="002D5536" w14:paraId="2676CA2F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352C95B1" w14:textId="77777777" w:rsidR="00844117" w:rsidRPr="002D5536" w:rsidRDefault="00844117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0A7786B0" w14:textId="77777777" w:rsidR="00844117" w:rsidRPr="002D5536" w:rsidRDefault="00844117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ValueMomentum</w:t>
            </w:r>
          </w:p>
        </w:tc>
      </w:tr>
      <w:tr w:rsidR="00844117" w:rsidRPr="002D5536" w14:paraId="41D87A65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637220D" w14:textId="77777777" w:rsidR="00844117" w:rsidRPr="002D5536" w:rsidRDefault="00844117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C22104E" w14:textId="2C10178F" w:rsidR="00844117" w:rsidRPr="00661FDA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661FDA">
              <w:rPr>
                <w:rFonts w:asciiTheme="minorHAnsi" w:hAnsiTheme="minorHAnsi" w:cstheme="minorHAnsi"/>
                <w:szCs w:val="22"/>
              </w:rPr>
              <w:t xml:space="preserve">C#, SQL </w:t>
            </w:r>
            <w:r w:rsidR="00F973A5" w:rsidRPr="00661FDA">
              <w:rPr>
                <w:rFonts w:asciiTheme="minorHAnsi" w:hAnsiTheme="minorHAnsi" w:cstheme="minorHAnsi"/>
                <w:szCs w:val="22"/>
              </w:rPr>
              <w:t>server</w:t>
            </w:r>
            <w:r w:rsidR="00F973A5">
              <w:rPr>
                <w:rFonts w:asciiTheme="minorHAnsi" w:hAnsiTheme="minorHAnsi" w:cstheme="minorHAnsi"/>
                <w:szCs w:val="22"/>
              </w:rPr>
              <w:t xml:space="preserve">, asp.net, web </w:t>
            </w:r>
            <w:r w:rsidR="00075195">
              <w:rPr>
                <w:rFonts w:asciiTheme="minorHAnsi" w:hAnsiTheme="minorHAnsi" w:cstheme="minorHAnsi"/>
                <w:szCs w:val="22"/>
              </w:rPr>
              <w:t>Api, vb.net</w:t>
            </w:r>
          </w:p>
        </w:tc>
      </w:tr>
      <w:tr w:rsidR="00844117" w:rsidRPr="002D5536" w14:paraId="0D664790" w14:textId="77777777" w:rsidTr="001F1928">
        <w:trPr>
          <w:trHeight w:val="17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8DC4A7C" w14:textId="77777777" w:rsidR="00844117" w:rsidRPr="002D5536" w:rsidRDefault="00844117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6225010" w14:textId="77777777" w:rsidR="00844117" w:rsidRPr="00661FDA" w:rsidRDefault="00844117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844117" w:rsidRPr="002D5536" w14:paraId="4F1E671D" w14:textId="77777777" w:rsidTr="001F1928">
        <w:trPr>
          <w:trHeight w:val="3518"/>
        </w:trPr>
        <w:tc>
          <w:tcPr>
            <w:tcW w:w="200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7D4194F" w14:textId="77777777" w:rsidR="00844117" w:rsidRPr="002D5536" w:rsidRDefault="00844117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lastRenderedPageBreak/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4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EDBB5CE" w14:textId="0ADA4856" w:rsidR="00844117" w:rsidRPr="002D5536" w:rsidRDefault="00844117" w:rsidP="001F1928">
            <w:pPr>
              <w:textAlignment w:val="baseline"/>
              <w:rPr>
                <w:rFonts w:ascii="Times New Roman" w:hAnsi="Times New Roman"/>
                <w:sz w:val="24"/>
              </w:rPr>
            </w:pPr>
          </w:p>
          <w:p w14:paraId="58464846" w14:textId="29D77A6C" w:rsidR="001F1928" w:rsidRPr="001F1928" w:rsidRDefault="005C4C92" w:rsidP="001F1928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Calibri" w:hAnsi="Calibri" w:cs="Calibri"/>
                <w:color w:val="000000"/>
                <w:szCs w:val="22"/>
                <w:lang w:val="en-IN"/>
              </w:rPr>
            </w:pPr>
            <w:r w:rsidRPr="007E5B91">
              <w:rPr>
                <w:rFonts w:ascii="Calibri" w:hAnsi="Calibri" w:cs="Calibri"/>
                <w:color w:val="000000"/>
                <w:szCs w:val="22"/>
                <w:lang w:val="en-IN"/>
              </w:rPr>
              <w:t>Analyse incidents and tickets raised by agents, identify root causes, implement code fixes, merge changes, and deploy updates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F973A5">
              <w:rPr>
                <w:rFonts w:ascii="Calibri" w:hAnsi="Calibri" w:cs="Calibri"/>
                <w:color w:val="000000"/>
                <w:szCs w:val="22"/>
              </w:rPr>
              <w:t>Enhancements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t xml:space="preserve"> implementing backend logic using </w:t>
            </w:r>
            <w:r w:rsidR="001F1928" w:rsidRPr="001F1928">
              <w:rPr>
                <w:rFonts w:ascii="Calibri" w:hAnsi="Calibri" w:cs="Calibri"/>
                <w:b/>
                <w:bCs/>
                <w:color w:val="000000"/>
                <w:szCs w:val="22"/>
              </w:rPr>
              <w:t>C#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t xml:space="preserve"> and .NET framework.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br/>
              <w:t>Exposure to building responsive UI using</w:t>
            </w:r>
            <w:r w:rsidR="00F973A5">
              <w:rPr>
                <w:rFonts w:ascii="Calibri" w:hAnsi="Calibri" w:cs="Calibri"/>
                <w:color w:val="000000"/>
                <w:szCs w:val="22"/>
              </w:rPr>
              <w:t xml:space="preserve"> Asp.net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t>, HTML, CSS, and JavaScript.</w:t>
            </w:r>
          </w:p>
          <w:p w14:paraId="30111DF3" w14:textId="5C22D25A" w:rsidR="00844117" w:rsidRPr="005C4C92" w:rsidRDefault="00F973A5" w:rsidP="001F1928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Calibri" w:hAnsi="Calibri" w:cs="Calibri"/>
                <w:color w:val="000000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Worked as product support developer and handled </w:t>
            </w:r>
            <w:r w:rsidR="005C4C92">
              <w:rPr>
                <w:rFonts w:ascii="Calibri" w:hAnsi="Calibri" w:cs="Calibri"/>
                <w:color w:val="000000"/>
                <w:szCs w:val="22"/>
              </w:rPr>
              <w:t>sprint release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management</w:t>
            </w:r>
            <w:r w:rsidR="005C4C92" w:rsidRPr="007E5B91">
              <w:rPr>
                <w:rFonts w:ascii="Calibri" w:hAnsi="Calibri" w:cs="Calibri"/>
                <w:color w:val="000000"/>
                <w:szCs w:val="22"/>
                <w:lang w:val="en-IN"/>
              </w:rPr>
              <w:t xml:space="preserve"> environments (DEV, QA, and Production).</w:t>
            </w:r>
            <w:r w:rsidR="001F1928" w:rsidRPr="001F1928">
              <w:rPr>
                <w:rFonts w:ascii="Calibri" w:hAnsi="Calibri" w:cs="Calibri"/>
                <w:color w:val="000000"/>
                <w:szCs w:val="22"/>
              </w:rPr>
              <w:t>.</w:t>
            </w:r>
          </w:p>
          <w:p w14:paraId="3C4D0354" w14:textId="718579DD" w:rsidR="005C4C92" w:rsidRPr="001F1928" w:rsidRDefault="005C4C92" w:rsidP="001F1928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Calibri" w:hAnsi="Calibri" w:cs="Calibri"/>
                <w:color w:val="000000"/>
                <w:szCs w:val="22"/>
                <w:lang w:val="en-IN"/>
              </w:rPr>
            </w:pPr>
            <w:r w:rsidRPr="007E5B91">
              <w:rPr>
                <w:rFonts w:ascii="Calibri" w:hAnsi="Calibri" w:cs="Calibri"/>
                <w:color w:val="000000"/>
                <w:szCs w:val="22"/>
                <w:lang w:val="en-IN"/>
              </w:rPr>
              <w:t>Participate in daily scrum calls with clients and cross-functional teams to discuss progress, issues, and root cause analysis</w:t>
            </w:r>
          </w:p>
          <w:p w14:paraId="1BB6CE8B" w14:textId="77777777" w:rsidR="00844117" w:rsidRPr="002D5536" w:rsidRDefault="00844117">
            <w:pPr>
              <w:textAlignment w:val="baseline"/>
              <w:rPr>
                <w:rFonts w:ascii="Times New Roman" w:hAnsi="Times New Roman"/>
                <w:sz w:val="24"/>
              </w:rPr>
            </w:pPr>
          </w:p>
        </w:tc>
      </w:tr>
    </w:tbl>
    <w:p w14:paraId="0492CD31" w14:textId="77777777" w:rsidR="0006092A" w:rsidRDefault="0006092A" w:rsidP="0012276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3B4EAF6" w14:textId="77777777" w:rsidR="0006092A" w:rsidRDefault="0006092A" w:rsidP="0012276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16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8133"/>
      </w:tblGrid>
      <w:tr w:rsidR="00EC3BC6" w:rsidRPr="002D5536" w14:paraId="08E94DE0" w14:textId="77777777" w:rsidTr="00C547D8">
        <w:trPr>
          <w:trHeight w:val="318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A91272A" w14:textId="66EDF4C5" w:rsidR="00EC3BC6" w:rsidRPr="002D5536" w:rsidRDefault="00EC3BC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6D985B09" w14:textId="24672C88" w:rsidR="00EC3BC6" w:rsidRPr="00280813" w:rsidRDefault="005C4C92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="Arial"/>
                <w:szCs w:val="18"/>
              </w:rPr>
              <w:t>Marine</w:t>
            </w:r>
          </w:p>
        </w:tc>
      </w:tr>
      <w:tr w:rsidR="00EC3BC6" w:rsidRPr="002D5536" w14:paraId="11429622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95D4989" w14:textId="77777777" w:rsidR="00EC3BC6" w:rsidRPr="002D5536" w:rsidRDefault="00EC3BC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Client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ADB11B2" w14:textId="4CF931AE" w:rsidR="00EC3BC6" w:rsidRPr="0068628B" w:rsidRDefault="005C4C92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</w:rPr>
              <w:t>RLI</w:t>
            </w:r>
            <w:r w:rsidR="00893AA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EC3BC6" w:rsidRPr="002D5536" w14:paraId="3B2FB5A3" w14:textId="77777777" w:rsidTr="00C547D8">
        <w:trPr>
          <w:trHeight w:val="240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286603B" w14:textId="77777777" w:rsidR="00EC3BC6" w:rsidRPr="002D5536" w:rsidRDefault="00EC3BC6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8269505" w14:textId="4A0A7088" w:rsidR="00EC3BC6" w:rsidRPr="00661FDA" w:rsidRDefault="005C4C92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</w:rPr>
              <w:t>Dec</w:t>
            </w:r>
            <w:r w:rsidR="00893AA7" w:rsidRPr="00661FDA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2</w:t>
            </w:r>
            <w:r w:rsidR="00893AA7" w:rsidRPr="00661FDA">
              <w:rPr>
                <w:rFonts w:asciiTheme="minorHAnsi" w:hAnsiTheme="minorHAnsi" w:cstheme="minorHAnsi"/>
              </w:rPr>
              <w:t xml:space="preserve"> </w:t>
            </w:r>
            <w:r w:rsidR="00661FDA" w:rsidRPr="00661FDA">
              <w:rPr>
                <w:rFonts w:asciiTheme="minorHAnsi" w:hAnsiTheme="minorHAnsi" w:cstheme="minorHAnsi"/>
              </w:rPr>
              <w:t>–</w:t>
            </w:r>
            <w:r w:rsidR="00893AA7" w:rsidRPr="00661FDA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Nov</w:t>
            </w:r>
            <w:r w:rsidR="00661FDA" w:rsidRPr="00661FDA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3</w:t>
            </w:r>
          </w:p>
        </w:tc>
      </w:tr>
      <w:tr w:rsidR="00EC3BC6" w:rsidRPr="002D5536" w14:paraId="236E234C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057F95F" w14:textId="77777777" w:rsidR="00EC3BC6" w:rsidRPr="002D5536" w:rsidRDefault="00EC3BC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A066C1B" w14:textId="0A26CFC0" w:rsidR="00EC3BC6" w:rsidRPr="002D5536" w:rsidRDefault="00893AA7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Senior Software Engineer</w:t>
            </w:r>
          </w:p>
        </w:tc>
      </w:tr>
      <w:tr w:rsidR="00893AA7" w:rsidRPr="002D5536" w14:paraId="20335969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11E3F429" w14:textId="461935B2" w:rsidR="00893AA7" w:rsidRPr="002D5536" w:rsidRDefault="00893AA7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711A7CD1" w14:textId="63E47D82" w:rsidR="00893AA7" w:rsidRPr="002D5536" w:rsidRDefault="00893AA7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ValueMomentum</w:t>
            </w:r>
          </w:p>
        </w:tc>
      </w:tr>
      <w:tr w:rsidR="00EC3BC6" w:rsidRPr="002D5536" w14:paraId="5DFE784D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34CEC21" w14:textId="77777777" w:rsidR="00EC3BC6" w:rsidRPr="002D5536" w:rsidRDefault="00EC3BC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90B9FCE" w14:textId="53AD1A84" w:rsidR="00EC3BC6" w:rsidRPr="00661FDA" w:rsidRDefault="00661FD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 w:rsidRPr="00661FDA">
              <w:rPr>
                <w:rFonts w:asciiTheme="minorHAnsi" w:hAnsiTheme="minorHAnsi" w:cstheme="minorHAnsi"/>
                <w:szCs w:val="22"/>
              </w:rPr>
              <w:t xml:space="preserve">C#,VB </w:t>
            </w:r>
            <w:r w:rsidR="000237DB" w:rsidRPr="00661FDA">
              <w:rPr>
                <w:rFonts w:asciiTheme="minorHAnsi" w:hAnsiTheme="minorHAnsi" w:cstheme="minorHAnsi"/>
                <w:szCs w:val="22"/>
              </w:rPr>
              <w:t>Script, SQL</w:t>
            </w:r>
            <w:r w:rsidRPr="00661FDA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0237DB" w:rsidRPr="00661FDA">
              <w:rPr>
                <w:rFonts w:asciiTheme="minorHAnsi" w:hAnsiTheme="minorHAnsi" w:cstheme="minorHAnsi"/>
                <w:szCs w:val="22"/>
              </w:rPr>
              <w:t>server</w:t>
            </w:r>
            <w:r w:rsidR="000237DB">
              <w:rPr>
                <w:rFonts w:asciiTheme="minorHAnsi" w:hAnsiTheme="minorHAnsi" w:cstheme="minorHAnsi"/>
                <w:szCs w:val="22"/>
              </w:rPr>
              <w:t xml:space="preserve">, </w:t>
            </w:r>
            <w:r w:rsidR="005C4C92">
              <w:rPr>
                <w:rFonts w:asciiTheme="minorHAnsi" w:hAnsiTheme="minorHAnsi" w:cstheme="minorHAnsi"/>
                <w:szCs w:val="22"/>
              </w:rPr>
              <w:t>Web Api</w:t>
            </w:r>
          </w:p>
        </w:tc>
      </w:tr>
      <w:tr w:rsidR="00981D64" w:rsidRPr="002D5536" w14:paraId="41A61E0C" w14:textId="77777777" w:rsidTr="00C547D8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BAFDE60" w14:textId="77777777" w:rsidR="00981D64" w:rsidRPr="002D5536" w:rsidRDefault="00981D64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14F2CCC3" w14:textId="77777777" w:rsidR="00981D64" w:rsidRPr="00661FDA" w:rsidRDefault="00981D64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EC3BC6" w:rsidRPr="002D5536" w14:paraId="3FE71C68" w14:textId="77777777" w:rsidTr="00C547D8">
        <w:trPr>
          <w:trHeight w:val="4410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65A1358" w14:textId="77777777" w:rsidR="00EC3BC6" w:rsidRPr="002D5536" w:rsidRDefault="00EC3BC6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8A4C3A0" w14:textId="77777777" w:rsidR="00EC3BC6" w:rsidRPr="002D5536" w:rsidRDefault="00EC3BC6">
            <w:pPr>
              <w:ind w:left="720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  <w:p w14:paraId="5C6C0861" w14:textId="77777777" w:rsidR="005C4C92" w:rsidRPr="000A79EA" w:rsidRDefault="005C4C92" w:rsidP="005C4C92">
            <w:pPr>
              <w:numPr>
                <w:ilvl w:val="2"/>
                <w:numId w:val="23"/>
              </w:numPr>
              <w:jc w:val="both"/>
              <w:rPr>
                <w:rFonts w:asciiTheme="minorHAnsi" w:hAnsiTheme="minorHAnsi" w:cs="Arial"/>
                <w:bCs/>
              </w:rPr>
            </w:pPr>
            <w:r w:rsidRPr="000A79EA">
              <w:rPr>
                <w:rFonts w:asciiTheme="minorHAnsi" w:hAnsiTheme="minorHAnsi" w:cs="Arial"/>
                <w:bCs/>
              </w:rPr>
              <w:t xml:space="preserve">Developed </w:t>
            </w:r>
            <w:r>
              <w:rPr>
                <w:rFonts w:asciiTheme="minorHAnsi" w:hAnsiTheme="minorHAnsi" w:cs="Arial"/>
                <w:bCs/>
              </w:rPr>
              <w:t>enhancements</w:t>
            </w:r>
            <w:r w:rsidRPr="000A79EA">
              <w:rPr>
                <w:rFonts w:asciiTheme="minorHAnsi" w:hAnsiTheme="minorHAnsi" w:cs="Arial"/>
                <w:bCs/>
              </w:rPr>
              <w:t xml:space="preserve"> using </w:t>
            </w:r>
            <w:r w:rsidRPr="000A5FB5">
              <w:rPr>
                <w:rFonts w:asciiTheme="minorHAnsi" w:hAnsiTheme="minorHAnsi" w:cs="Arial"/>
                <w:bCs/>
              </w:rPr>
              <w:t xml:space="preserve">ASP.NET </w:t>
            </w:r>
            <w:r>
              <w:rPr>
                <w:rFonts w:asciiTheme="minorHAnsi" w:hAnsiTheme="minorHAnsi" w:cs="Arial"/>
                <w:bCs/>
              </w:rPr>
              <w:t>MVC</w:t>
            </w:r>
            <w:r w:rsidRPr="000A5FB5">
              <w:rPr>
                <w:rFonts w:asciiTheme="minorHAnsi" w:hAnsiTheme="minorHAnsi" w:cs="Arial"/>
                <w:bCs/>
              </w:rPr>
              <w:t>,  C#</w:t>
            </w:r>
            <w:r>
              <w:rPr>
                <w:rFonts w:asciiTheme="minorHAnsi" w:hAnsiTheme="minorHAnsi" w:cs="Arial"/>
                <w:bCs/>
              </w:rPr>
              <w:t>, sql</w:t>
            </w:r>
          </w:p>
          <w:p w14:paraId="25791FC1" w14:textId="77777777" w:rsidR="0045146B" w:rsidRPr="0045146B" w:rsidRDefault="005C4C92" w:rsidP="007E53E7">
            <w:pPr>
              <w:numPr>
                <w:ilvl w:val="2"/>
                <w:numId w:val="23"/>
              </w:numPr>
              <w:jc w:val="both"/>
              <w:textAlignment w:val="baseline"/>
              <w:rPr>
                <w:rFonts w:ascii="Calibri" w:hAnsi="Calibri" w:cs="Calibri"/>
                <w:color w:val="000000"/>
                <w:sz w:val="24"/>
              </w:rPr>
            </w:pPr>
            <w:r w:rsidRPr="0045146B">
              <w:rPr>
                <w:rFonts w:asciiTheme="minorHAnsi" w:hAnsiTheme="minorHAnsi" w:cs="Arial"/>
                <w:bCs/>
              </w:rPr>
              <w:t>Involved in Product incidents fixing and Code review.</w:t>
            </w:r>
          </w:p>
          <w:p w14:paraId="080E63A5" w14:textId="7C38AE06" w:rsidR="00DB23FC" w:rsidRPr="0045146B" w:rsidRDefault="005C4C92" w:rsidP="007E53E7">
            <w:pPr>
              <w:numPr>
                <w:ilvl w:val="2"/>
                <w:numId w:val="23"/>
              </w:numPr>
              <w:jc w:val="both"/>
              <w:textAlignment w:val="baseline"/>
              <w:rPr>
                <w:rFonts w:ascii="Calibri" w:hAnsi="Calibri" w:cs="Calibri"/>
                <w:color w:val="000000"/>
                <w:sz w:val="24"/>
              </w:rPr>
            </w:pPr>
            <w:r w:rsidRPr="0045146B">
              <w:rPr>
                <w:rFonts w:asciiTheme="minorHAnsi" w:hAnsiTheme="minorHAnsi" w:cs="Arial"/>
                <w:bCs/>
              </w:rPr>
              <w:t>Involved in customer communication for requirement gathering</w:t>
            </w:r>
          </w:p>
          <w:p w14:paraId="039D2D7F" w14:textId="3B940C9F" w:rsidR="00EC3BC6" w:rsidRPr="002D5536" w:rsidRDefault="00EC3BC6" w:rsidP="00DB23FC">
            <w:pPr>
              <w:textAlignment w:val="baseline"/>
              <w:rPr>
                <w:rFonts w:ascii="Times New Roman" w:hAnsi="Times New Roman"/>
                <w:sz w:val="24"/>
              </w:rPr>
            </w:pPr>
          </w:p>
        </w:tc>
      </w:tr>
    </w:tbl>
    <w:p w14:paraId="0FE1FC1F" w14:textId="77777777" w:rsidR="00EC3BC6" w:rsidRDefault="00EC3BC6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16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8133"/>
      </w:tblGrid>
      <w:tr w:rsidR="0006092A" w:rsidRPr="002D5536" w14:paraId="51F56D38" w14:textId="77777777">
        <w:trPr>
          <w:trHeight w:val="318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66727CC" w14:textId="77777777" w:rsidR="0006092A" w:rsidRPr="002D5536" w:rsidRDefault="0006092A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E6E8BC8" w14:textId="65E8F685" w:rsidR="0006092A" w:rsidRPr="00280813" w:rsidRDefault="0045146B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DMVS</w:t>
            </w:r>
          </w:p>
        </w:tc>
      </w:tr>
      <w:tr w:rsidR="0006092A" w:rsidRPr="002D5536" w14:paraId="7B9BF61A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F6BD6F5" w14:textId="77777777" w:rsidR="0006092A" w:rsidRPr="002D5536" w:rsidRDefault="0006092A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Client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7225822" w14:textId="076B3EA4" w:rsidR="0006092A" w:rsidRPr="0068628B" w:rsidRDefault="0045146B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</w:rPr>
              <w:t>GEICO</w:t>
            </w:r>
            <w:r w:rsidR="0006092A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6092A" w:rsidRPr="002D5536" w14:paraId="4A879A73" w14:textId="77777777">
        <w:trPr>
          <w:trHeight w:val="240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93D3710" w14:textId="77777777" w:rsidR="0006092A" w:rsidRPr="002D5536" w:rsidRDefault="0006092A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C761EC8" w14:textId="5DF4AA49" w:rsidR="0006092A" w:rsidRPr="00661FDA" w:rsidRDefault="0045146B">
            <w:pPr>
              <w:textAlignment w:val="baseline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</w:rPr>
              <w:t>Oct</w:t>
            </w:r>
            <w:r w:rsidR="0006092A" w:rsidRPr="00661FDA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0</w:t>
            </w:r>
            <w:r w:rsidR="0006092A" w:rsidRPr="00661FDA">
              <w:rPr>
                <w:rFonts w:asciiTheme="minorHAnsi" w:hAnsiTheme="minorHAnsi" w:cstheme="minorHAnsi"/>
              </w:rPr>
              <w:t xml:space="preserve"> – </w:t>
            </w:r>
            <w:r>
              <w:rPr>
                <w:rFonts w:asciiTheme="minorHAnsi" w:hAnsiTheme="minorHAnsi" w:cstheme="minorHAnsi"/>
              </w:rPr>
              <w:t>Aug</w:t>
            </w:r>
            <w:r w:rsidR="0006092A" w:rsidRPr="00661FDA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06092A" w:rsidRPr="002D5536" w14:paraId="2D1A6CC6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F3D05AB" w14:textId="77777777" w:rsidR="0006092A" w:rsidRPr="002D5536" w:rsidRDefault="0006092A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30F4D6E" w14:textId="77777777" w:rsidR="0006092A" w:rsidRPr="002D5536" w:rsidRDefault="0006092A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Senior Software Engineer</w:t>
            </w:r>
          </w:p>
        </w:tc>
      </w:tr>
      <w:tr w:rsidR="0006092A" w:rsidRPr="002D5536" w14:paraId="69BBA899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69CBAC7D" w14:textId="77777777" w:rsidR="0006092A" w:rsidRPr="002D5536" w:rsidRDefault="0006092A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45A518F7" w14:textId="77777777" w:rsidR="0006092A" w:rsidRPr="002D5536" w:rsidRDefault="0006092A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ValueMomentum</w:t>
            </w:r>
          </w:p>
        </w:tc>
      </w:tr>
      <w:tr w:rsidR="0006092A" w:rsidRPr="002D5536" w14:paraId="58BECAF4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F3FF2DC" w14:textId="77777777" w:rsidR="0006092A" w:rsidRPr="002D5536" w:rsidRDefault="0006092A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lastRenderedPageBreak/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3354D6BC" w14:textId="1CBDC19C" w:rsidR="0006092A" w:rsidRPr="00661FDA" w:rsidRDefault="0045146B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="Arial"/>
                <w:szCs w:val="18"/>
                <w:lang w:val="fr-FR"/>
              </w:rPr>
              <w:t>Web Api</w:t>
            </w:r>
            <w:r w:rsidRPr="00704D98">
              <w:rPr>
                <w:rFonts w:asciiTheme="minorHAnsi" w:hAnsiTheme="minorHAnsi" w:cs="Arial"/>
                <w:szCs w:val="18"/>
                <w:lang w:val="fr-FR"/>
              </w:rPr>
              <w:t xml:space="preserve">, </w:t>
            </w:r>
            <w:r>
              <w:rPr>
                <w:rFonts w:asciiTheme="minorHAnsi" w:hAnsiTheme="minorHAnsi" w:cs="Arial"/>
                <w:szCs w:val="18"/>
                <w:lang w:val="fr-FR"/>
              </w:rPr>
              <w:t>.Net Coré</w:t>
            </w:r>
            <w:r w:rsidRPr="00704D98">
              <w:rPr>
                <w:rFonts w:asciiTheme="minorHAnsi" w:hAnsiTheme="minorHAnsi" w:cs="Arial"/>
                <w:szCs w:val="18"/>
                <w:lang w:val="fr-FR"/>
              </w:rPr>
              <w:t>,</w:t>
            </w:r>
            <w:r>
              <w:rPr>
                <w:rFonts w:asciiTheme="minorHAnsi" w:hAnsiTheme="minorHAnsi" w:cs="Arial"/>
                <w:szCs w:val="18"/>
                <w:lang w:val="fr-FR"/>
              </w:rPr>
              <w:t xml:space="preserve"> C#, </w:t>
            </w:r>
            <w:r w:rsidR="002749A7">
              <w:rPr>
                <w:rFonts w:asciiTheme="minorHAnsi" w:hAnsiTheme="minorHAnsi" w:cs="Arial"/>
                <w:szCs w:val="18"/>
                <w:lang w:val="fr-FR"/>
              </w:rPr>
              <w:t xml:space="preserve">ADO.NET, </w:t>
            </w:r>
            <w:r w:rsidR="002749A7" w:rsidRPr="00704D98">
              <w:rPr>
                <w:rFonts w:asciiTheme="minorHAnsi" w:hAnsiTheme="minorHAnsi" w:cs="Arial"/>
                <w:szCs w:val="18"/>
                <w:lang w:val="fr-FR"/>
              </w:rPr>
              <w:t>SQL</w:t>
            </w:r>
            <w:r>
              <w:rPr>
                <w:rFonts w:asciiTheme="minorHAnsi" w:hAnsiTheme="minorHAnsi" w:cs="Arial"/>
                <w:szCs w:val="18"/>
                <w:lang w:val="fr-FR"/>
              </w:rPr>
              <w:t xml:space="preserve"> Server, anguler</w:t>
            </w:r>
            <w:r w:rsidRPr="00704D98">
              <w:rPr>
                <w:rFonts w:asciiTheme="minorHAnsi" w:hAnsiTheme="minorHAnsi" w:cs="Arial"/>
                <w:szCs w:val="18"/>
                <w:lang w:val="fr-FR"/>
              </w:rPr>
              <w:t>.</w:t>
            </w:r>
          </w:p>
        </w:tc>
      </w:tr>
      <w:tr w:rsidR="0006092A" w:rsidRPr="002D5536" w14:paraId="141BEABD" w14:textId="77777777">
        <w:trPr>
          <w:trHeight w:val="225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A7CD89F" w14:textId="77777777" w:rsidR="0006092A" w:rsidRPr="002D5536" w:rsidRDefault="0006092A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128F0768" w14:textId="77777777" w:rsidR="0006092A" w:rsidRPr="00661FDA" w:rsidRDefault="0006092A">
            <w:pPr>
              <w:spacing w:line="225" w:lineRule="atLeast"/>
              <w:textAlignment w:val="baseline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06092A" w:rsidRPr="002D5536" w14:paraId="70879211" w14:textId="77777777">
        <w:trPr>
          <w:trHeight w:val="4410"/>
        </w:trPr>
        <w:tc>
          <w:tcPr>
            <w:tcW w:w="203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E0912DB" w14:textId="77777777" w:rsidR="0006092A" w:rsidRPr="002D5536" w:rsidRDefault="0006092A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13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411B9CB" w14:textId="77777777" w:rsidR="0045146B" w:rsidRPr="000A79EA" w:rsidRDefault="0045146B" w:rsidP="0045146B">
            <w:pPr>
              <w:numPr>
                <w:ilvl w:val="2"/>
                <w:numId w:val="23"/>
              </w:numPr>
              <w:jc w:val="both"/>
              <w:rPr>
                <w:rFonts w:asciiTheme="minorHAnsi" w:hAnsiTheme="minorHAnsi" w:cs="Arial"/>
                <w:bCs/>
              </w:rPr>
            </w:pPr>
            <w:r w:rsidRPr="000A79EA">
              <w:rPr>
                <w:rFonts w:asciiTheme="minorHAnsi" w:hAnsiTheme="minorHAnsi" w:cs="Arial"/>
                <w:bCs/>
              </w:rPr>
              <w:t xml:space="preserve">Developed </w:t>
            </w:r>
            <w:r>
              <w:rPr>
                <w:rFonts w:asciiTheme="minorHAnsi" w:hAnsiTheme="minorHAnsi" w:cs="Arial"/>
                <w:bCs/>
              </w:rPr>
              <w:t>modules</w:t>
            </w:r>
            <w:r w:rsidRPr="000A79EA">
              <w:rPr>
                <w:rFonts w:asciiTheme="minorHAnsi" w:hAnsiTheme="minorHAnsi" w:cs="Arial"/>
                <w:bCs/>
              </w:rPr>
              <w:t xml:space="preserve"> using </w:t>
            </w:r>
            <w:r w:rsidRPr="000A5FB5">
              <w:rPr>
                <w:rFonts w:asciiTheme="minorHAnsi" w:hAnsiTheme="minorHAnsi" w:cs="Arial"/>
                <w:bCs/>
              </w:rPr>
              <w:t xml:space="preserve">ASP.NET </w:t>
            </w:r>
            <w:r>
              <w:rPr>
                <w:rFonts w:asciiTheme="minorHAnsi" w:hAnsiTheme="minorHAnsi" w:cs="Arial"/>
                <w:bCs/>
              </w:rPr>
              <w:t>.net core</w:t>
            </w:r>
            <w:r w:rsidRPr="000A5FB5">
              <w:rPr>
                <w:rFonts w:asciiTheme="minorHAnsi" w:hAnsiTheme="minorHAnsi" w:cs="Arial"/>
                <w:bCs/>
              </w:rPr>
              <w:t xml:space="preserve">, </w:t>
            </w:r>
            <w:r>
              <w:rPr>
                <w:rFonts w:asciiTheme="minorHAnsi" w:hAnsiTheme="minorHAnsi" w:cs="Arial"/>
                <w:bCs/>
              </w:rPr>
              <w:t>web api</w:t>
            </w:r>
            <w:r w:rsidRPr="000A5FB5">
              <w:rPr>
                <w:rFonts w:asciiTheme="minorHAnsi" w:hAnsiTheme="minorHAnsi" w:cs="Arial"/>
                <w:bCs/>
              </w:rPr>
              <w:t>, C#</w:t>
            </w:r>
          </w:p>
          <w:p w14:paraId="1F60745B" w14:textId="77777777" w:rsidR="0045146B" w:rsidRPr="0045146B" w:rsidRDefault="0045146B" w:rsidP="0045146B">
            <w:pPr>
              <w:numPr>
                <w:ilvl w:val="2"/>
                <w:numId w:val="23"/>
              </w:numPr>
              <w:jc w:val="both"/>
              <w:rPr>
                <w:rFonts w:ascii="Times New Roman" w:hAnsi="Times New Roman"/>
                <w:sz w:val="24"/>
              </w:rPr>
            </w:pPr>
            <w:r w:rsidRPr="000A79EA">
              <w:rPr>
                <w:rFonts w:asciiTheme="minorHAnsi" w:hAnsiTheme="minorHAnsi" w:cs="Arial"/>
                <w:bCs/>
              </w:rPr>
              <w:t>Involved in Unit testing and Code review.</w:t>
            </w:r>
          </w:p>
          <w:p w14:paraId="2BE44DC0" w14:textId="44A23F3A" w:rsidR="0006092A" w:rsidRPr="002D5536" w:rsidRDefault="0045146B" w:rsidP="0045146B">
            <w:pPr>
              <w:numPr>
                <w:ilvl w:val="2"/>
                <w:numId w:val="23"/>
              </w:numPr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Theme="minorHAnsi" w:hAnsiTheme="minorHAnsi" w:cs="Arial"/>
                <w:bCs/>
              </w:rPr>
              <w:t>Involved in customer communication for requirement gathering</w:t>
            </w:r>
          </w:p>
        </w:tc>
      </w:tr>
    </w:tbl>
    <w:p w14:paraId="47807722" w14:textId="77777777" w:rsidR="0006092A" w:rsidRDefault="0006092A" w:rsidP="000E4E3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1F78588" w14:textId="77777777" w:rsidR="005A5107" w:rsidRDefault="005A5107" w:rsidP="00AA2333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tbl>
      <w:tblPr>
        <w:tblW w:w="1817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8010"/>
        <w:gridCol w:w="8010"/>
      </w:tblGrid>
      <w:tr w:rsidR="0035763F" w:rsidRPr="002D5536" w14:paraId="0F42182C" w14:textId="263285B2" w:rsidTr="0035763F">
        <w:trPr>
          <w:trHeight w:val="318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2A" w14:textId="7374BC7E" w:rsidR="0035763F" w:rsidRPr="002D5536" w:rsidRDefault="0035763F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2B" w14:textId="4B1BBB6E" w:rsidR="0035763F" w:rsidRPr="002D5536" w:rsidRDefault="002749A7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33267A">
              <w:rPr>
                <w:rFonts w:asciiTheme="minorHAnsi" w:hAnsiTheme="minorHAnsi" w:cs="Arial"/>
                <w:szCs w:val="18"/>
              </w:rPr>
              <w:t>ASConnect (Fly Dubai Airlines)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7B3FD4E1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252423"/>
                <w:lang w:val="en-IN"/>
              </w:rPr>
            </w:pPr>
          </w:p>
        </w:tc>
      </w:tr>
      <w:tr w:rsidR="0035763F" w:rsidRPr="002D5536" w14:paraId="0F421832" w14:textId="1F07E8FE" w:rsidTr="0035763F">
        <w:trPr>
          <w:trHeight w:val="240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0" w14:textId="77777777" w:rsidR="0035763F" w:rsidRPr="002D5536" w:rsidRDefault="0035763F" w:rsidP="002D5536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1" w14:textId="4DAFDD15" w:rsidR="0035763F" w:rsidRPr="002D5536" w:rsidRDefault="002749A7" w:rsidP="002D5536">
            <w:pPr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Theme="minorHAnsi" w:hAnsiTheme="minorHAnsi" w:cs="Arial"/>
                <w:szCs w:val="18"/>
              </w:rPr>
              <w:t>Fly Dubai Airlines, Dubai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0D822886" w14:textId="77777777" w:rsidR="0035763F" w:rsidRPr="002D5536" w:rsidRDefault="0035763F" w:rsidP="002D5536">
            <w:pPr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  <w:tr w:rsidR="0035763F" w:rsidRPr="002D5536" w14:paraId="0F421835" w14:textId="549DC436" w:rsidTr="0035763F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3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4" w14:textId="5DC8D956" w:rsidR="0035763F" w:rsidRPr="002D5536" w:rsidRDefault="005A5107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Software Engineer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437D3424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5A5107" w:rsidRPr="002D5536" w14:paraId="545C12B6" w14:textId="77777777" w:rsidTr="0035763F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22C81E2" w14:textId="32AD4AD0" w:rsidR="005A5107" w:rsidRPr="002D5536" w:rsidRDefault="005A5107" w:rsidP="002D5536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207F84C2" w14:textId="4AAD0ED9" w:rsidR="005A5107" w:rsidRDefault="002749A7" w:rsidP="002D5536">
            <w:pPr>
              <w:spacing w:line="225" w:lineRule="atLeast"/>
              <w:textAlignment w:val="base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ITC Hyderabad</w:t>
            </w:r>
            <w:r w:rsidR="005A5107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5714CF28" w14:textId="77777777" w:rsidR="005A5107" w:rsidRPr="002D5536" w:rsidRDefault="005A5107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35763F" w:rsidRPr="002D5536" w14:paraId="0F421838" w14:textId="4EBEC6A0" w:rsidTr="0035763F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6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7" w14:textId="66548CC2" w:rsidR="0035763F" w:rsidRPr="002D5536" w:rsidRDefault="002749A7" w:rsidP="002D5536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</w:rPr>
              <w:t>W</w:t>
            </w:r>
            <w:r>
              <w:rPr>
                <w:rStyle w:val="normaltextrun"/>
                <w:rFonts w:ascii="Verdana" w:hAnsi="Verdana" w:cs="Segoe UI"/>
              </w:rPr>
              <w:t>eb Api,</w:t>
            </w: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</w:rPr>
              <w:t> </w:t>
            </w:r>
            <w:r>
              <w:rPr>
                <w:rStyle w:val="spellingerror"/>
                <w:rFonts w:ascii="Verdana" w:hAnsi="Verdana" w:cs="Segoe UI"/>
                <w:color w:val="000000"/>
                <w:sz w:val="20"/>
                <w:szCs w:val="20"/>
              </w:rPr>
              <w:t>.Net</w:t>
            </w: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</w:rPr>
              <w:t> Core, ORACLE, </w:t>
            </w:r>
            <w:r>
              <w:rPr>
                <w:rStyle w:val="spellingerror"/>
                <w:rFonts w:ascii="Verdana" w:hAnsi="Verdana" w:cs="Segoe UI"/>
                <w:color w:val="000000"/>
                <w:sz w:val="20"/>
                <w:szCs w:val="20"/>
              </w:rPr>
              <w:t>Webmail, GIT</w:t>
            </w:r>
            <w:r w:rsidRPr="00704D98">
              <w:rPr>
                <w:rFonts w:asciiTheme="minorHAnsi" w:hAnsiTheme="minorHAnsi" w:cs="Arial"/>
                <w:szCs w:val="18"/>
                <w:lang w:val="fr-FR"/>
              </w:rPr>
              <w:t>.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07D6DA8B" w14:textId="77777777" w:rsidR="0035763F" w:rsidRPr="002D5536" w:rsidRDefault="0035763F" w:rsidP="002D5536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35763F" w:rsidRPr="002D5536" w14:paraId="0F421842" w14:textId="7143BFEE" w:rsidTr="0035763F">
        <w:trPr>
          <w:trHeight w:val="4410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9" w14:textId="77777777" w:rsidR="0035763F" w:rsidRPr="002D5536" w:rsidRDefault="0035763F" w:rsidP="002D5536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3A" w14:textId="77777777" w:rsidR="0035763F" w:rsidRPr="002D5536" w:rsidRDefault="0035763F" w:rsidP="002D5536">
            <w:pPr>
              <w:ind w:left="720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  <w:p w14:paraId="3C8FF77E" w14:textId="3E5EC113" w:rsidR="002749A7" w:rsidRDefault="002749A7" w:rsidP="002749A7">
            <w:pPr>
              <w:pStyle w:val="paragraph"/>
              <w:spacing w:before="0" w:beforeAutospacing="0" w:after="0" w:afterAutospacing="0"/>
              <w:textAlignment w:val="baseline"/>
              <w:rPr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lang w:val="en-029"/>
              </w:rPr>
              <w:t>Involved in analysing the requirement and implemented the service using </w:t>
            </w:r>
            <w:r>
              <w:rPr>
                <w:rStyle w:val="spellingerror"/>
                <w:rFonts w:ascii="Verdana" w:hAnsi="Verdana" w:cs="Segoe UI"/>
                <w:color w:val="000000"/>
                <w:sz w:val="20"/>
                <w:szCs w:val="20"/>
                <w:lang w:val="en-029"/>
              </w:rPr>
              <w:t>Web API</w:t>
            </w:r>
            <w:r>
              <w:rPr>
                <w:rStyle w:val="contextualspellingandgrammarerror"/>
                <w:rFonts w:ascii="Verdana" w:hAnsi="Verdana" w:cs="Segoe UI"/>
                <w:color w:val="000000"/>
                <w:sz w:val="20"/>
                <w:szCs w:val="20"/>
              </w:rPr>
              <w:t>,  C#</w:t>
            </w: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</w:rPr>
              <w:t> and ORACLE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22377F11" w14:textId="33E0D8CC" w:rsidR="002749A7" w:rsidRDefault="002749A7" w:rsidP="002749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</w:rPr>
              <w:t>Involved in all the process of delivering the different services like Seat allocation, Seat </w:t>
            </w:r>
            <w:r w:rsidR="00245435">
              <w:rPr>
                <w:rStyle w:val="spellingerror"/>
                <w:rFonts w:ascii="Verdana" w:hAnsi="Verdana" w:cs="Segoe UI"/>
                <w:color w:val="000000"/>
                <w:sz w:val="20"/>
                <w:szCs w:val="20"/>
              </w:rPr>
              <w:t>change</w:t>
            </w: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</w:rPr>
              <w:t>, infant association/dissociation, Add/Delete SSR etc.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2E47B7A7" w14:textId="0CD35383" w:rsidR="00C67632" w:rsidRDefault="002749A7" w:rsidP="002749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Cs w:val="22"/>
                <w:lang w:eastAsia="zh-CN"/>
              </w:rPr>
            </w:pP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</w:rPr>
              <w:t>Involved in writing unit test cases by using N-unit framework.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0F421841" w14:textId="77777777" w:rsidR="0035763F" w:rsidRPr="002D5536" w:rsidRDefault="0035763F" w:rsidP="006813EA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  <w:sz w:val="24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4F26FB61" w14:textId="77777777" w:rsidR="0035763F" w:rsidRPr="002D5536" w:rsidRDefault="0035763F" w:rsidP="002D5536">
            <w:pPr>
              <w:ind w:left="720"/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</w:tbl>
    <w:p w14:paraId="1BE8FC6F" w14:textId="77777777" w:rsidR="005629A3" w:rsidRDefault="005629A3" w:rsidP="002D5536">
      <w:pPr>
        <w:jc w:val="both"/>
        <w:textAlignment w:val="baseline"/>
        <w:rPr>
          <w:rFonts w:ascii="Calibri" w:hAnsi="Calibri" w:cs="Calibri"/>
          <w:color w:val="000000"/>
        </w:rPr>
      </w:pPr>
    </w:p>
    <w:p w14:paraId="0F421846" w14:textId="77777777" w:rsidR="002D5536" w:rsidRDefault="002D5536" w:rsidP="002D5536">
      <w:pPr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B58F51C" w14:textId="77777777" w:rsidR="002749A7" w:rsidRDefault="002749A7" w:rsidP="002D5536">
      <w:pPr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D82C701" w14:textId="77777777" w:rsidR="002749A7" w:rsidRPr="002D5536" w:rsidRDefault="002749A7" w:rsidP="002D5536">
      <w:pPr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W w:w="10182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7838"/>
      </w:tblGrid>
      <w:tr w:rsidR="002D5536" w:rsidRPr="002D5536" w14:paraId="0F421849" w14:textId="77777777" w:rsidTr="00F01AD2">
        <w:trPr>
          <w:trHeight w:val="255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7" w14:textId="77777777" w:rsidR="002D5536" w:rsidRPr="002D5536" w:rsidRDefault="002D5536" w:rsidP="002D5536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lastRenderedPageBreak/>
              <w:t>Project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8" w14:textId="03337296" w:rsidR="002D5536" w:rsidRPr="00C67632" w:rsidRDefault="002749A7" w:rsidP="00C67632">
            <w:pPr>
              <w:rPr>
                <w:rFonts w:asciiTheme="minorHAnsi" w:eastAsia="Calibri" w:hAnsiTheme="minorHAnsi" w:cstheme="minorHAnsi"/>
                <w:color w:val="000000"/>
                <w:szCs w:val="22"/>
              </w:rPr>
            </w:pPr>
            <w:r w:rsidRPr="0036232C">
              <w:rPr>
                <w:rFonts w:asciiTheme="minorHAnsi" w:hAnsiTheme="minorHAnsi" w:cs="Arial"/>
                <w:szCs w:val="18"/>
              </w:rPr>
              <w:t>Euroclear Settlements</w:t>
            </w:r>
          </w:p>
        </w:tc>
      </w:tr>
      <w:tr w:rsidR="00C67632" w:rsidRPr="002D5536" w14:paraId="0F42184F" w14:textId="77777777" w:rsidTr="00F01AD2">
        <w:trPr>
          <w:trHeight w:val="255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D" w14:textId="77777777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4E" w14:textId="5D405333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From </w:t>
            </w:r>
            <w:r w:rsidR="002749A7">
              <w:rPr>
                <w:rFonts w:asciiTheme="minorHAnsi" w:hAnsiTheme="minorHAnsi" w:cs="Arial"/>
                <w:szCs w:val="18"/>
              </w:rPr>
              <w:t>Mar</w:t>
            </w:r>
            <w:r w:rsidR="002749A7" w:rsidRPr="00B879D3">
              <w:rPr>
                <w:rFonts w:asciiTheme="minorHAnsi" w:hAnsiTheme="minorHAnsi" w:cs="Arial"/>
                <w:szCs w:val="18"/>
              </w:rPr>
              <w:t>’1</w:t>
            </w:r>
            <w:r w:rsidR="002749A7">
              <w:rPr>
                <w:rFonts w:asciiTheme="minorHAnsi" w:hAnsiTheme="minorHAnsi" w:cs="Arial"/>
                <w:szCs w:val="18"/>
              </w:rPr>
              <w:t>8</w:t>
            </w:r>
            <w:r w:rsidR="002749A7" w:rsidRPr="00B879D3">
              <w:rPr>
                <w:rFonts w:asciiTheme="minorHAnsi" w:hAnsiTheme="minorHAnsi" w:cs="Arial"/>
                <w:szCs w:val="18"/>
              </w:rPr>
              <w:t xml:space="preserve">– </w:t>
            </w:r>
            <w:r w:rsidR="002749A7">
              <w:rPr>
                <w:rFonts w:asciiTheme="minorHAnsi" w:hAnsiTheme="minorHAnsi" w:cs="Arial"/>
                <w:szCs w:val="18"/>
              </w:rPr>
              <w:t>Dec</w:t>
            </w:r>
            <w:r w:rsidR="002749A7" w:rsidRPr="00B879D3">
              <w:rPr>
                <w:rFonts w:asciiTheme="minorHAnsi" w:hAnsiTheme="minorHAnsi" w:cs="Arial"/>
                <w:szCs w:val="18"/>
              </w:rPr>
              <w:t>’1</w:t>
            </w:r>
            <w:r w:rsidR="002749A7">
              <w:rPr>
                <w:rFonts w:asciiTheme="minorHAnsi" w:hAnsiTheme="minorHAnsi" w:cs="Arial"/>
                <w:szCs w:val="18"/>
              </w:rPr>
              <w:t>8</w:t>
            </w:r>
          </w:p>
        </w:tc>
      </w:tr>
      <w:tr w:rsidR="00C67632" w:rsidRPr="002D5536" w14:paraId="0F421852" w14:textId="77777777" w:rsidTr="00F01AD2">
        <w:trPr>
          <w:trHeight w:val="255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0" w14:textId="77777777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1" w14:textId="773C2E4A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Software Engineer</w:t>
            </w:r>
          </w:p>
        </w:tc>
      </w:tr>
      <w:tr w:rsidR="00C67632" w:rsidRPr="002D5536" w14:paraId="0F421855" w14:textId="77777777" w:rsidTr="00F01AD2">
        <w:trPr>
          <w:trHeight w:val="264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3" w14:textId="77777777" w:rsidR="00C67632" w:rsidRPr="002D5536" w:rsidRDefault="00C67632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4" w14:textId="481BC49B" w:rsidR="00C67632" w:rsidRPr="002D5536" w:rsidRDefault="002749A7" w:rsidP="00C67632">
            <w:pPr>
              <w:spacing w:line="0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Cs w:val="22"/>
              </w:rPr>
              <w:t>MS-SQL Server, Asp.Net, Ado.Net, VBA, JavaScript, CSS &amp; Bootstrap.</w:t>
            </w:r>
          </w:p>
        </w:tc>
      </w:tr>
      <w:tr w:rsidR="00C67632" w:rsidRPr="002D5536" w14:paraId="0F42185D" w14:textId="77777777" w:rsidTr="00F01AD2">
        <w:trPr>
          <w:trHeight w:val="3355"/>
        </w:trPr>
        <w:tc>
          <w:tcPr>
            <w:tcW w:w="234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6" w14:textId="77777777" w:rsidR="00C67632" w:rsidRPr="002D5536" w:rsidRDefault="00C67632" w:rsidP="00C67632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38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F421857" w14:textId="10E11816" w:rsidR="00C67632" w:rsidRPr="002D5536" w:rsidRDefault="00C67632" w:rsidP="00C67632">
            <w:pPr>
              <w:textAlignment w:val="baseline"/>
              <w:rPr>
                <w:rFonts w:ascii="Times New Roman" w:hAnsi="Times New Roman"/>
                <w:sz w:val="24"/>
              </w:rPr>
            </w:pPr>
          </w:p>
          <w:p w14:paraId="32F5B290" w14:textId="5BEDEF18" w:rsidR="002749A7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Automated regression test cases for </w:t>
            </w:r>
            <w:r>
              <w:rPr>
                <w:rStyle w:val="spellingerror"/>
                <w:rFonts w:ascii="Verdana" w:hAnsi="Verdana" w:cs="Segoe UI"/>
                <w:sz w:val="20"/>
                <w:szCs w:val="20"/>
              </w:rPr>
              <w:t>Euroclear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 settlements stream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16D018D4" w14:textId="77777777" w:rsidR="002749A7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2. Involved in maintaining quality by executing automated </w:t>
            </w:r>
            <w:r>
              <w:rPr>
                <w:rStyle w:val="spellingerror"/>
                <w:rFonts w:ascii="Verdana" w:hAnsi="Verdana" w:cs="Segoe UI"/>
                <w:sz w:val="20"/>
                <w:szCs w:val="20"/>
              </w:rPr>
              <w:t>test cases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 daily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485540AD" w14:textId="77777777" w:rsidR="002749A7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 CI pipeline.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099F0784" w14:textId="77777777" w:rsidR="002749A7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3. Involved in Framework development for automation.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34EFFE30" w14:textId="77777777" w:rsidR="002749A7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4. Involved in client interactions.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0F42185C" w14:textId="0B4DD97A" w:rsidR="00C67632" w:rsidRPr="00C67632" w:rsidRDefault="002749A7" w:rsidP="002749A7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eastAsia="Calibri" w:hAnsiTheme="minorHAnsi" w:cstheme="minorHAnsi"/>
                <w:color w:val="000000"/>
                <w:szCs w:val="22"/>
                <w:lang w:eastAsia="zh-CN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5. Involved in guiding team members.</w:t>
            </w:r>
          </w:p>
        </w:tc>
      </w:tr>
    </w:tbl>
    <w:p w14:paraId="53AB472F" w14:textId="77777777" w:rsidR="00075195" w:rsidRDefault="002D5536" w:rsidP="00075195">
      <w:pPr>
        <w:tabs>
          <w:tab w:val="left" w:pos="2898"/>
          <w:tab w:val="left" w:pos="8838"/>
        </w:tabs>
        <w:outlineLvl w:val="0"/>
        <w:rPr>
          <w:rFonts w:ascii="Calibri" w:hAnsi="Calibri" w:cs="Calibri"/>
          <w:color w:val="000000"/>
        </w:rPr>
      </w:pPr>
      <w:r w:rsidRPr="002D5536">
        <w:rPr>
          <w:rFonts w:ascii="Calibri" w:hAnsi="Calibri" w:cs="Calibri"/>
          <w:color w:val="000000"/>
        </w:rPr>
        <w:t> </w:t>
      </w:r>
    </w:p>
    <w:p w14:paraId="1817FDFF" w14:textId="77777777" w:rsidR="00F0744A" w:rsidRDefault="00F0744A" w:rsidP="00075195">
      <w:pPr>
        <w:tabs>
          <w:tab w:val="left" w:pos="2898"/>
          <w:tab w:val="left" w:pos="8838"/>
        </w:tabs>
        <w:outlineLvl w:val="0"/>
        <w:rPr>
          <w:color w:val="000000"/>
        </w:rPr>
      </w:pP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F0744A" w:rsidRPr="00F45AB6" w14:paraId="4F3CD9B1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6E4915BD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04D3DFC9" w14:textId="77777777" w:rsidR="00F0744A" w:rsidRPr="0036232C" w:rsidRDefault="00F0744A" w:rsidP="00315869">
            <w:pPr>
              <w:rPr>
                <w:rStyle w:val="normaltextrun"/>
                <w:rFonts w:ascii="Verdana" w:hAnsi="Verdana" w:cs="Segoe UI"/>
                <w:sz w:val="20"/>
                <w:szCs w:val="20"/>
              </w:rPr>
            </w:pPr>
            <w:r w:rsidRPr="0036232C">
              <w:rPr>
                <w:rStyle w:val="normaltextrun"/>
                <w:rFonts w:ascii="Verdana" w:hAnsi="Verdana" w:cs="Segoe UI"/>
                <w:sz w:val="20"/>
                <w:szCs w:val="20"/>
              </w:rPr>
              <w:t>Conteso Customer </w:t>
            </w:r>
            <w:r w:rsidRPr="0036232C">
              <w:rPr>
                <w:rStyle w:val="normaltextrun"/>
              </w:rPr>
              <w:t>Service</w:t>
            </w:r>
          </w:p>
        </w:tc>
      </w:tr>
      <w:tr w:rsidR="00F0744A" w:rsidRPr="00F45AB6" w14:paraId="0D872A84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6C783390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Client Name</w:t>
            </w:r>
          </w:p>
        </w:tc>
        <w:tc>
          <w:tcPr>
            <w:tcW w:w="7110" w:type="dxa"/>
            <w:vAlign w:val="center"/>
          </w:tcPr>
          <w:p w14:paraId="5A5F1A77" w14:textId="77777777" w:rsidR="00F0744A" w:rsidRPr="00B879D3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MS, Hyderabad</w:t>
            </w:r>
          </w:p>
        </w:tc>
      </w:tr>
      <w:tr w:rsidR="00F0744A" w:rsidRPr="00F45AB6" w14:paraId="650C6A80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1576B0EB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Duration</w:t>
            </w:r>
          </w:p>
        </w:tc>
        <w:tc>
          <w:tcPr>
            <w:tcW w:w="7110" w:type="dxa"/>
            <w:vAlign w:val="center"/>
          </w:tcPr>
          <w:p w14:paraId="056DEC3C" w14:textId="77777777" w:rsidR="00F0744A" w:rsidRPr="00B879D3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 w:rsidRPr="00B879D3">
              <w:rPr>
                <w:rFonts w:asciiTheme="minorHAnsi" w:hAnsiTheme="minorHAnsi" w:cs="Arial"/>
                <w:szCs w:val="18"/>
              </w:rPr>
              <w:t>Apr’1</w:t>
            </w:r>
            <w:r>
              <w:rPr>
                <w:rFonts w:asciiTheme="minorHAnsi" w:hAnsiTheme="minorHAnsi" w:cs="Arial"/>
                <w:szCs w:val="18"/>
              </w:rPr>
              <w:t>7</w:t>
            </w:r>
            <w:r w:rsidRPr="00B879D3">
              <w:rPr>
                <w:rFonts w:asciiTheme="minorHAnsi" w:hAnsiTheme="minorHAnsi" w:cs="Arial"/>
                <w:szCs w:val="18"/>
              </w:rPr>
              <w:t xml:space="preserve"> – </w:t>
            </w:r>
            <w:r>
              <w:rPr>
                <w:rFonts w:asciiTheme="minorHAnsi" w:hAnsiTheme="minorHAnsi" w:cs="Arial"/>
                <w:szCs w:val="18"/>
              </w:rPr>
              <w:t>Jul</w:t>
            </w:r>
            <w:r w:rsidRPr="00B879D3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7</w:t>
            </w:r>
          </w:p>
        </w:tc>
      </w:tr>
      <w:tr w:rsidR="00F0744A" w:rsidRPr="00F45AB6" w14:paraId="63747677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285E8CE3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Role</w:t>
            </w:r>
          </w:p>
        </w:tc>
        <w:tc>
          <w:tcPr>
            <w:tcW w:w="7110" w:type="dxa"/>
            <w:vAlign w:val="center"/>
          </w:tcPr>
          <w:p w14:paraId="4E4FB8E1" w14:textId="77777777" w:rsidR="00F0744A" w:rsidRPr="00B879D3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 w:rsidRPr="00B879D3">
              <w:rPr>
                <w:rFonts w:asciiTheme="minorHAnsi" w:hAnsiTheme="minorHAnsi" w:cs="Arial"/>
                <w:szCs w:val="18"/>
              </w:rPr>
              <w:t>S</w:t>
            </w:r>
            <w:r>
              <w:rPr>
                <w:rFonts w:asciiTheme="minorHAnsi" w:hAnsiTheme="minorHAnsi" w:cs="Arial"/>
                <w:szCs w:val="18"/>
              </w:rPr>
              <w:t>DET</w:t>
            </w:r>
          </w:p>
        </w:tc>
      </w:tr>
      <w:tr w:rsidR="00F0744A" w:rsidRPr="00F45AB6" w14:paraId="6630CE5D" w14:textId="77777777" w:rsidTr="00315869">
        <w:trPr>
          <w:trHeight w:val="796"/>
        </w:trPr>
        <w:tc>
          <w:tcPr>
            <w:tcW w:w="2340" w:type="dxa"/>
            <w:vAlign w:val="center"/>
          </w:tcPr>
          <w:p w14:paraId="05F18E33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1EE8DB46" w14:textId="77777777" w:rsidR="00F0744A" w:rsidRPr="00F45AB6" w:rsidRDefault="00F0744A" w:rsidP="00315869">
            <w:pPr>
              <w:rPr>
                <w:rFonts w:asciiTheme="minorHAnsi" w:hAnsiTheme="minorHAnsi" w:cs="Arial"/>
                <w:szCs w:val="18"/>
                <w:lang w:val="fr-FR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Framework 4.5, MVC, C#, Plugin registration tool.</w:t>
            </w:r>
          </w:p>
        </w:tc>
      </w:tr>
      <w:tr w:rsidR="00F0744A" w:rsidRPr="00F45AB6" w14:paraId="5069112B" w14:textId="77777777" w:rsidTr="00315869">
        <w:trPr>
          <w:trHeight w:val="1156"/>
        </w:trPr>
        <w:tc>
          <w:tcPr>
            <w:tcW w:w="2340" w:type="dxa"/>
            <w:vAlign w:val="center"/>
          </w:tcPr>
          <w:p w14:paraId="7969BFFD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68F756ED" w14:textId="77777777" w:rsidR="00F0744A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Customized Case and contact forms 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73CEB26A" w14:textId="77777777" w:rsidR="00F0744A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sz w:val="20"/>
                <w:szCs w:val="20"/>
              </w:rPr>
            </w:pPr>
            <w:r>
              <w:rPr>
                <w:rStyle w:val="contextualspellingandgrammarerror"/>
                <w:rFonts w:ascii="Verdana" w:hAnsi="Verdana" w:cs="Segoe UI"/>
                <w:sz w:val="20"/>
                <w:szCs w:val="20"/>
              </w:rPr>
              <w:t>Created  custom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 entities Loan, </w:t>
            </w:r>
            <w:r>
              <w:rPr>
                <w:rStyle w:val="spellingerror"/>
                <w:rFonts w:ascii="Verdana" w:hAnsi="Verdana" w:cs="Segoe UI"/>
                <w:sz w:val="20"/>
                <w:szCs w:val="20"/>
              </w:rPr>
              <w:t>ConfigSetting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 and defined entity relationships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5B9F710F" w14:textId="77777777" w:rsidR="00F0744A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Implemented plugins for 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0EC143AA" w14:textId="77777777" w:rsidR="00F0744A" w:rsidRDefault="00F0744A" w:rsidP="00F0744A">
            <w:pPr>
              <w:pStyle w:val="paragraph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case auto </w:t>
            </w:r>
            <w:r>
              <w:rPr>
                <w:rStyle w:val="contextualspellingandgrammarerror"/>
                <w:rFonts w:ascii="Verdana" w:hAnsi="Verdana" w:cs="Segoe UI"/>
                <w:sz w:val="20"/>
                <w:szCs w:val="20"/>
              </w:rPr>
              <w:t>number  with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 custom format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274D83DC" w14:textId="77777777" w:rsidR="00F0744A" w:rsidRDefault="00F0744A" w:rsidP="00F0744A">
            <w:pPr>
              <w:pStyle w:val="paragraph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loan </w:t>
            </w:r>
            <w:r>
              <w:rPr>
                <w:rStyle w:val="spellingerror"/>
                <w:rFonts w:ascii="Verdana" w:hAnsi="Verdana" w:cs="Segoe UI"/>
                <w:sz w:val="20"/>
                <w:szCs w:val="20"/>
              </w:rPr>
              <w:t>emi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 calculation based on loan type Interest rates,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63C8641D" w14:textId="77777777" w:rsidR="00F0744A" w:rsidRDefault="00F0744A" w:rsidP="00F0744A">
            <w:pPr>
              <w:pStyle w:val="paragraph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case assigning to member of team based on their </w:t>
            </w:r>
            <w:r>
              <w:rPr>
                <w:rStyle w:val="contextualspellingandgrammarerror"/>
                <w:rFonts w:ascii="Verdana" w:hAnsi="Verdana" w:cs="Segoe UI"/>
                <w:sz w:val="20"/>
                <w:szCs w:val="20"/>
              </w:rPr>
              <w:t>work load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, 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19B59A88" w14:textId="77777777" w:rsidR="00F0744A" w:rsidRDefault="00F0744A" w:rsidP="00F0744A">
            <w:pPr>
              <w:pStyle w:val="paragraph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case sharing among different business </w:t>
            </w:r>
            <w:r>
              <w:rPr>
                <w:rStyle w:val="contextualspellingandgrammarerror"/>
                <w:rFonts w:ascii="Verdana" w:hAnsi="Verdana" w:cs="Segoe UI"/>
                <w:sz w:val="20"/>
                <w:szCs w:val="20"/>
              </w:rPr>
              <w:t>units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 users.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66F61FC2" w14:textId="77777777" w:rsidR="00F0744A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Implemented workflow to automate case routing to respective queues based loan region.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0B2D32D7" w14:textId="77777777" w:rsidR="00F0744A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Validated form fields using form scripting, business rules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60042205" w14:textId="77777777" w:rsidR="00F0744A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Implemented Conteso website (Portal) for customer login and check respective cases status and loan details.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1999F156" w14:textId="77777777" w:rsidR="00F0744A" w:rsidRDefault="00F0744A" w:rsidP="00F0744A">
            <w:pPr>
              <w:pStyle w:val="paragraph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Style w:val="eop"/>
                <w:rFonts w:ascii="Verdana" w:hAnsi="Verdana" w:cs="Segoe UI"/>
                <w:sz w:val="20"/>
                <w:szCs w:val="20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Created security roles like support associates, lead, manager assigned to users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41CC29B6" w14:textId="77777777" w:rsidR="00F0744A" w:rsidRPr="00791C92" w:rsidRDefault="00F0744A" w:rsidP="00315869">
            <w:pPr>
              <w:spacing w:line="276" w:lineRule="auto"/>
              <w:ind w:left="360"/>
              <w:jc w:val="both"/>
              <w:rPr>
                <w:rFonts w:asciiTheme="minorHAnsi" w:hAnsiTheme="minorHAnsi" w:cs="Arial"/>
                <w:bCs/>
              </w:rPr>
            </w:pPr>
          </w:p>
        </w:tc>
      </w:tr>
    </w:tbl>
    <w:p w14:paraId="69C48798" w14:textId="77777777" w:rsidR="00F0744A" w:rsidRDefault="00F0744A" w:rsidP="00F0744A">
      <w:pPr>
        <w:rPr>
          <w:rFonts w:asciiTheme="minorHAnsi" w:hAnsiTheme="minorHAnsi"/>
        </w:rPr>
      </w:pPr>
    </w:p>
    <w:p w14:paraId="3392BE6B" w14:textId="77777777" w:rsidR="00F0744A" w:rsidRDefault="00F0744A" w:rsidP="00F0744A">
      <w:pPr>
        <w:rPr>
          <w:rFonts w:asciiTheme="minorHAnsi" w:hAnsiTheme="minorHAnsi"/>
        </w:rPr>
      </w:pPr>
    </w:p>
    <w:p w14:paraId="1F9FCD70" w14:textId="77777777" w:rsidR="00F0744A" w:rsidRDefault="00F0744A" w:rsidP="00F0744A">
      <w:pPr>
        <w:rPr>
          <w:rFonts w:asciiTheme="minorHAnsi" w:hAnsiTheme="minorHAnsi"/>
        </w:rPr>
      </w:pP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F0744A" w:rsidRPr="00F45AB6" w14:paraId="079AED5A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50990EDD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1ADC1193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 w:rsidRPr="0036232C">
              <w:rPr>
                <w:rFonts w:asciiTheme="minorHAnsi" w:hAnsiTheme="minorHAnsi" w:cs="Arial"/>
                <w:szCs w:val="18"/>
              </w:rPr>
              <w:t>MS Dynamic CRM</w:t>
            </w:r>
          </w:p>
        </w:tc>
      </w:tr>
      <w:tr w:rsidR="00F0744A" w:rsidRPr="00F45AB6" w14:paraId="1C9169CD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5D904AF8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Client Name</w:t>
            </w:r>
          </w:p>
        </w:tc>
        <w:tc>
          <w:tcPr>
            <w:tcW w:w="7110" w:type="dxa"/>
            <w:vAlign w:val="center"/>
          </w:tcPr>
          <w:p w14:paraId="0398EB8E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MS., Hyderabad, India</w:t>
            </w:r>
          </w:p>
        </w:tc>
      </w:tr>
      <w:tr w:rsidR="00F0744A" w:rsidRPr="00F45AB6" w14:paraId="232A487F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11948E54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Duration</w:t>
            </w:r>
          </w:p>
        </w:tc>
        <w:tc>
          <w:tcPr>
            <w:tcW w:w="7110" w:type="dxa"/>
            <w:vAlign w:val="center"/>
          </w:tcPr>
          <w:p w14:paraId="0B24F07B" w14:textId="77777777" w:rsidR="00F0744A" w:rsidRPr="00B8636E" w:rsidRDefault="00F0744A" w:rsidP="00315869">
            <w:pPr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Jan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6</w:t>
            </w:r>
            <w:r w:rsidRPr="00B8636E">
              <w:rPr>
                <w:rFonts w:asciiTheme="minorHAnsi" w:hAnsiTheme="minorHAnsi" w:cs="Arial"/>
                <w:szCs w:val="18"/>
              </w:rPr>
              <w:t>–</w:t>
            </w:r>
            <w:r>
              <w:rPr>
                <w:rFonts w:asciiTheme="minorHAnsi" w:hAnsiTheme="minorHAnsi" w:cs="Arial"/>
                <w:szCs w:val="18"/>
              </w:rPr>
              <w:t>Jun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6</w:t>
            </w:r>
          </w:p>
        </w:tc>
      </w:tr>
      <w:tr w:rsidR="00F0744A" w:rsidRPr="00F45AB6" w14:paraId="1087743F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282BF140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Role</w:t>
            </w:r>
          </w:p>
        </w:tc>
        <w:tc>
          <w:tcPr>
            <w:tcW w:w="7110" w:type="dxa"/>
            <w:vAlign w:val="center"/>
          </w:tcPr>
          <w:p w14:paraId="38D2F82C" w14:textId="77777777" w:rsidR="00F0744A" w:rsidRPr="00B8636E" w:rsidRDefault="00F0744A" w:rsidP="00315869">
            <w:pPr>
              <w:pStyle w:val="ListParagraph"/>
              <w:ind w:left="0"/>
              <w:jc w:val="both"/>
              <w:rPr>
                <w:rFonts w:cs="Arial"/>
                <w:bCs/>
              </w:rPr>
            </w:pPr>
            <w:r>
              <w:rPr>
                <w:rFonts w:asciiTheme="minorHAnsi" w:hAnsiTheme="minorHAnsi" w:cs="Arial"/>
                <w:szCs w:val="18"/>
              </w:rPr>
              <w:t>SDET</w:t>
            </w:r>
          </w:p>
        </w:tc>
      </w:tr>
      <w:tr w:rsidR="00F0744A" w:rsidRPr="00F45AB6" w14:paraId="538E8A53" w14:textId="77777777" w:rsidTr="00315869">
        <w:trPr>
          <w:trHeight w:val="796"/>
        </w:trPr>
        <w:tc>
          <w:tcPr>
            <w:tcW w:w="2340" w:type="dxa"/>
            <w:vAlign w:val="center"/>
          </w:tcPr>
          <w:p w14:paraId="37835A92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45366A08" w14:textId="77777777" w:rsidR="00F0744A" w:rsidRPr="00F45AB6" w:rsidRDefault="00F0744A" w:rsidP="00315869">
            <w:pPr>
              <w:rPr>
                <w:rFonts w:asciiTheme="minorHAnsi" w:hAnsiTheme="minorHAnsi" w:cs="Arial"/>
                <w:szCs w:val="18"/>
                <w:lang w:val="fr-FR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Framework 4.5, ASP.NET, C#, SQL server 2012</w:t>
            </w:r>
            <w:r>
              <w:rPr>
                <w:rFonts w:asciiTheme="minorHAnsi" w:hAnsiTheme="minorHAnsi" w:cs="Arial"/>
                <w:szCs w:val="18"/>
                <w:lang w:val="fr-FR"/>
              </w:rPr>
              <w:t>.</w:t>
            </w:r>
          </w:p>
        </w:tc>
      </w:tr>
      <w:tr w:rsidR="00F0744A" w:rsidRPr="00F45AB6" w14:paraId="5887088B" w14:textId="77777777" w:rsidTr="00315869">
        <w:trPr>
          <w:trHeight w:val="1156"/>
        </w:trPr>
        <w:tc>
          <w:tcPr>
            <w:tcW w:w="2340" w:type="dxa"/>
            <w:vAlign w:val="center"/>
          </w:tcPr>
          <w:p w14:paraId="1E5D6EB1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016C3C4B" w14:textId="77777777" w:rsidR="00F0744A" w:rsidRDefault="00F0744A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automating BVT and Feature test cases automation.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3051C15E" w14:textId="77777777" w:rsidR="00F0744A" w:rsidRDefault="00F0744A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manual testing 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4B740EDD" w14:textId="77777777" w:rsidR="00F0744A" w:rsidRDefault="00F0744A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Framework development for automation.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3E6AFFDA" w14:textId="77777777" w:rsidR="00F0744A" w:rsidRDefault="00F0744A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client interactions.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29E61BF9" w14:textId="77777777" w:rsidR="00F0744A" w:rsidRDefault="00F0744A" w:rsidP="00F0744A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guiding team members.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7BCBE7C2" w14:textId="77777777" w:rsidR="00F0744A" w:rsidRPr="00791C92" w:rsidRDefault="00F0744A" w:rsidP="00315869">
            <w:pPr>
              <w:pStyle w:val="BodyText"/>
              <w:widowControl w:val="0"/>
              <w:suppressAutoHyphens/>
              <w:autoSpaceDE/>
              <w:autoSpaceDN/>
              <w:spacing w:after="0" w:line="276" w:lineRule="auto"/>
              <w:contextualSpacing/>
              <w:rPr>
                <w:rFonts w:ascii="Calibri" w:hAnsi="Calibri" w:cs="Arial"/>
                <w:szCs w:val="22"/>
              </w:rPr>
            </w:pPr>
          </w:p>
        </w:tc>
      </w:tr>
    </w:tbl>
    <w:p w14:paraId="4F5F9B21" w14:textId="77777777" w:rsidR="00F0744A" w:rsidRDefault="00F0744A" w:rsidP="00F0744A">
      <w:pPr>
        <w:rPr>
          <w:rFonts w:asciiTheme="minorHAnsi" w:hAnsiTheme="minorHAnsi"/>
        </w:rPr>
      </w:pPr>
    </w:p>
    <w:p w14:paraId="21CF2AA4" w14:textId="77777777" w:rsidR="00F0744A" w:rsidRDefault="00F0744A" w:rsidP="00F0744A">
      <w:pPr>
        <w:rPr>
          <w:rFonts w:asciiTheme="minorHAnsi" w:hAnsiTheme="minorHAnsi"/>
        </w:rPr>
      </w:pPr>
    </w:p>
    <w:p w14:paraId="23A38D67" w14:textId="77777777" w:rsidR="00F0744A" w:rsidRDefault="00F0744A" w:rsidP="00F0744A">
      <w:pPr>
        <w:rPr>
          <w:rFonts w:asciiTheme="minorHAnsi" w:hAnsiTheme="minorHAnsi"/>
        </w:rPr>
      </w:pPr>
    </w:p>
    <w:p w14:paraId="54746842" w14:textId="77777777" w:rsidR="00F0744A" w:rsidRDefault="00F0744A" w:rsidP="00F0744A">
      <w:pPr>
        <w:rPr>
          <w:rFonts w:asciiTheme="minorHAnsi" w:hAnsiTheme="minorHAnsi"/>
        </w:rPr>
      </w:pPr>
    </w:p>
    <w:p w14:paraId="10D07C87" w14:textId="77777777" w:rsidR="00F0744A" w:rsidRDefault="00F0744A" w:rsidP="00F0744A">
      <w:pPr>
        <w:rPr>
          <w:rFonts w:asciiTheme="minorHAnsi" w:hAnsiTheme="minorHAnsi"/>
        </w:rPr>
      </w:pPr>
    </w:p>
    <w:p w14:paraId="294604A3" w14:textId="77777777" w:rsidR="00F0744A" w:rsidRDefault="00F0744A" w:rsidP="00F0744A">
      <w:pPr>
        <w:rPr>
          <w:rFonts w:asciiTheme="minorHAnsi" w:hAnsiTheme="minorHAnsi"/>
        </w:rPr>
      </w:pPr>
    </w:p>
    <w:p w14:paraId="7E2CA087" w14:textId="77777777" w:rsidR="00F0744A" w:rsidRDefault="00F0744A" w:rsidP="00F0744A">
      <w:pPr>
        <w:rPr>
          <w:rFonts w:asciiTheme="minorHAnsi" w:hAnsiTheme="minorHAnsi"/>
        </w:rPr>
      </w:pP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F0744A" w:rsidRPr="00F45AB6" w14:paraId="0432EB19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1117478B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45205392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 w:rsidRPr="0036232C">
              <w:rPr>
                <w:rFonts w:asciiTheme="minorHAnsi" w:hAnsiTheme="minorHAnsi" w:cs="Arial"/>
                <w:szCs w:val="18"/>
              </w:rPr>
              <w:t>MS CFIT Engineering</w:t>
            </w:r>
          </w:p>
        </w:tc>
      </w:tr>
      <w:tr w:rsidR="00F0744A" w:rsidRPr="00F45AB6" w14:paraId="79C0F5EF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3071D681" w14:textId="77777777" w:rsidR="00F0744A" w:rsidRPr="00F45AB6" w:rsidRDefault="00F0744A" w:rsidP="00315869">
            <w:pPr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Client Name</w:t>
            </w:r>
          </w:p>
        </w:tc>
        <w:tc>
          <w:tcPr>
            <w:tcW w:w="7110" w:type="dxa"/>
            <w:vAlign w:val="center"/>
          </w:tcPr>
          <w:p w14:paraId="1A3EE417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MS, USA</w:t>
            </w:r>
          </w:p>
        </w:tc>
      </w:tr>
      <w:tr w:rsidR="00F0744A" w:rsidRPr="00F45AB6" w14:paraId="3534FA09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7AA7B8C6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Duration</w:t>
            </w:r>
          </w:p>
        </w:tc>
        <w:tc>
          <w:tcPr>
            <w:tcW w:w="7110" w:type="dxa"/>
            <w:vAlign w:val="center"/>
          </w:tcPr>
          <w:p w14:paraId="0F6873F3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Jun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5</w:t>
            </w:r>
            <w:r w:rsidRPr="00B8636E">
              <w:rPr>
                <w:rFonts w:asciiTheme="minorHAnsi" w:hAnsiTheme="minorHAnsi" w:cs="Arial"/>
                <w:szCs w:val="18"/>
              </w:rPr>
              <w:t xml:space="preserve"> – </w:t>
            </w:r>
            <w:r>
              <w:rPr>
                <w:rFonts w:asciiTheme="minorHAnsi" w:hAnsiTheme="minorHAnsi" w:cs="Arial"/>
                <w:szCs w:val="18"/>
              </w:rPr>
              <w:t>Dec</w:t>
            </w:r>
            <w:r w:rsidRPr="00B8636E">
              <w:rPr>
                <w:rFonts w:asciiTheme="minorHAnsi" w:hAnsiTheme="minorHAnsi" w:cs="Arial"/>
                <w:szCs w:val="18"/>
              </w:rPr>
              <w:t>’1</w:t>
            </w:r>
            <w:r>
              <w:rPr>
                <w:rFonts w:asciiTheme="minorHAnsi" w:hAnsiTheme="minorHAnsi" w:cs="Arial"/>
                <w:szCs w:val="18"/>
              </w:rPr>
              <w:t>5</w:t>
            </w:r>
          </w:p>
        </w:tc>
      </w:tr>
      <w:tr w:rsidR="00F0744A" w:rsidRPr="00F45AB6" w14:paraId="72A874F4" w14:textId="77777777" w:rsidTr="00315869">
        <w:trPr>
          <w:trHeight w:val="355"/>
        </w:trPr>
        <w:tc>
          <w:tcPr>
            <w:tcW w:w="2340" w:type="dxa"/>
            <w:vAlign w:val="center"/>
          </w:tcPr>
          <w:p w14:paraId="4C68ED0E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Role</w:t>
            </w:r>
          </w:p>
        </w:tc>
        <w:tc>
          <w:tcPr>
            <w:tcW w:w="7110" w:type="dxa"/>
            <w:vAlign w:val="center"/>
          </w:tcPr>
          <w:p w14:paraId="705B1E5B" w14:textId="77777777" w:rsidR="00F0744A" w:rsidRPr="00B8636E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Support</w:t>
            </w:r>
            <w:r w:rsidRPr="00B8636E">
              <w:rPr>
                <w:rFonts w:asciiTheme="minorHAnsi" w:hAnsiTheme="minorHAnsi" w:cs="Arial"/>
                <w:szCs w:val="18"/>
              </w:rPr>
              <w:t xml:space="preserve"> Engineer</w:t>
            </w:r>
          </w:p>
        </w:tc>
      </w:tr>
      <w:tr w:rsidR="00F0744A" w:rsidRPr="00F45AB6" w14:paraId="07273AD5" w14:textId="77777777" w:rsidTr="00315869">
        <w:trPr>
          <w:trHeight w:val="796"/>
        </w:trPr>
        <w:tc>
          <w:tcPr>
            <w:tcW w:w="2340" w:type="dxa"/>
            <w:vAlign w:val="center"/>
          </w:tcPr>
          <w:p w14:paraId="439BA40F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44F1B12F" w14:textId="77777777" w:rsidR="00F0744A" w:rsidRPr="00F45AB6" w:rsidRDefault="00F0744A" w:rsidP="00315869">
            <w:pPr>
              <w:rPr>
                <w:rFonts w:asciiTheme="minorHAnsi" w:hAnsiTheme="minorHAnsi" w:cs="Arial"/>
                <w:szCs w:val="18"/>
                <w:lang w:val="fr-FR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Framework 4.5, ASP.NET, C#, SQL server 2012, MVC</w:t>
            </w:r>
            <w:r>
              <w:rPr>
                <w:rFonts w:asciiTheme="minorHAnsi" w:hAnsiTheme="minorHAnsi" w:cs="Arial"/>
                <w:szCs w:val="18"/>
                <w:lang w:val="fr-FR"/>
              </w:rPr>
              <w:t>.</w:t>
            </w:r>
          </w:p>
        </w:tc>
      </w:tr>
      <w:tr w:rsidR="00F0744A" w:rsidRPr="00F45AB6" w14:paraId="1A9D93D2" w14:textId="77777777" w:rsidTr="00315869">
        <w:trPr>
          <w:trHeight w:val="1156"/>
        </w:trPr>
        <w:tc>
          <w:tcPr>
            <w:tcW w:w="2340" w:type="dxa"/>
            <w:vAlign w:val="center"/>
          </w:tcPr>
          <w:p w14:paraId="0708C04B" w14:textId="77777777" w:rsidR="00F0744A" w:rsidRPr="00F45AB6" w:rsidRDefault="00F0744A" w:rsidP="00315869">
            <w:pPr>
              <w:tabs>
                <w:tab w:val="left" w:pos="7920"/>
              </w:tabs>
              <w:rPr>
                <w:rFonts w:asciiTheme="minorHAnsi" w:hAnsiTheme="minorHAnsi" w:cs="Arial"/>
                <w:b/>
                <w:szCs w:val="18"/>
              </w:rPr>
            </w:pPr>
            <w:r w:rsidRPr="00F45AB6">
              <w:rPr>
                <w:rFonts w:asciiTheme="minorHAnsi" w:hAnsiTheme="minorHAnsi" w:cs="Arial"/>
                <w:b/>
                <w:szCs w:val="18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75C5B896" w14:textId="77777777" w:rsidR="00F0744A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 knowledge transfer for two applications.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3D474D4D" w14:textId="77777777" w:rsidR="00F0744A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analyzing and preparing SUDs for the applications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736D51B8" w14:textId="77777777" w:rsidR="00F0744A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 environment setup of applications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43E4FC60" w14:textId="77777777" w:rsidR="00F0744A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 in testing.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42B2C485" w14:textId="77777777" w:rsidR="00F0744A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client interactions.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5F29ED65" w14:textId="77777777" w:rsidR="00F0744A" w:rsidRDefault="00F0744A" w:rsidP="00F0744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guiding team members.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668515AE" w14:textId="77777777" w:rsidR="00F0744A" w:rsidRPr="00791C92" w:rsidRDefault="00F0744A" w:rsidP="00315869">
            <w:pPr>
              <w:pStyle w:val="ListParagraph"/>
              <w:spacing w:line="276" w:lineRule="auto"/>
              <w:ind w:left="360"/>
              <w:jc w:val="both"/>
              <w:rPr>
                <w:rFonts w:asciiTheme="minorHAnsi" w:hAnsiTheme="minorHAnsi" w:cs="Arial"/>
                <w:bCs/>
              </w:rPr>
            </w:pPr>
          </w:p>
        </w:tc>
      </w:tr>
    </w:tbl>
    <w:p w14:paraId="5C561AA5" w14:textId="77777777" w:rsidR="00F0744A" w:rsidRDefault="00F0744A" w:rsidP="00075195">
      <w:pPr>
        <w:tabs>
          <w:tab w:val="left" w:pos="2898"/>
          <w:tab w:val="left" w:pos="8838"/>
        </w:tabs>
        <w:outlineLvl w:val="0"/>
        <w:rPr>
          <w:color w:val="000000"/>
        </w:rPr>
      </w:pPr>
    </w:p>
    <w:p w14:paraId="6E77D661" w14:textId="77777777" w:rsidR="00F0744A" w:rsidRDefault="00F0744A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6BD3824F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6BEE1A52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2170F031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21505CC4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582E0A3C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621E3603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AE6327F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7CEBF47F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7B5C100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p w14:paraId="0C1E30E5" w14:textId="77777777" w:rsidR="00245435" w:rsidRDefault="00245435" w:rsidP="00075195">
      <w:pPr>
        <w:tabs>
          <w:tab w:val="left" w:pos="2898"/>
          <w:tab w:val="left" w:pos="8838"/>
        </w:tabs>
        <w:outlineLvl w:val="0"/>
        <w:rPr>
          <w:rFonts w:cs="Arial"/>
          <w:b/>
          <w:color w:val="000080"/>
          <w:sz w:val="20"/>
        </w:rPr>
      </w:pPr>
    </w:p>
    <w:tbl>
      <w:tblPr>
        <w:tblW w:w="1817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8010"/>
        <w:gridCol w:w="8010"/>
      </w:tblGrid>
      <w:tr w:rsidR="00075195" w:rsidRPr="002D5536" w14:paraId="42949C2A" w14:textId="77777777" w:rsidTr="00315869">
        <w:trPr>
          <w:trHeight w:val="318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6CD6BC33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Project Name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04FEE079" w14:textId="3AD47ACE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36232C">
              <w:rPr>
                <w:rStyle w:val="normaltextrun"/>
                <w:rFonts w:ascii="Verdana" w:hAnsi="Verdana" w:cs="Segoe UI"/>
                <w:sz w:val="20"/>
                <w:szCs w:val="20"/>
              </w:rPr>
              <w:t>Policybachat</w:t>
            </w:r>
            <w:r w:rsidRPr="0033267A">
              <w:rPr>
                <w:rFonts w:asciiTheme="minorHAnsi" w:hAnsiTheme="minorHAnsi" w:cs="Arial"/>
                <w:szCs w:val="18"/>
              </w:rPr>
              <w:t xml:space="preserve"> (</w:t>
            </w:r>
            <w:r>
              <w:rPr>
                <w:rFonts w:asciiTheme="minorHAnsi" w:hAnsiTheme="minorHAnsi" w:cs="Arial"/>
                <w:szCs w:val="18"/>
              </w:rPr>
              <w:t>SSI</w:t>
            </w:r>
            <w:r w:rsidRPr="0033267A">
              <w:rPr>
                <w:rFonts w:asciiTheme="minorHAnsi" w:hAnsiTheme="minorHAnsi" w:cs="Arial"/>
                <w:szCs w:val="18"/>
              </w:rPr>
              <w:t>)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40F643D2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252423"/>
                <w:lang w:val="en-IN"/>
              </w:rPr>
            </w:pPr>
          </w:p>
        </w:tc>
      </w:tr>
      <w:tr w:rsidR="00075195" w:rsidRPr="002D5536" w14:paraId="1DAD1ECE" w14:textId="77777777" w:rsidTr="00315869">
        <w:trPr>
          <w:trHeight w:val="240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A37DF08" w14:textId="77777777" w:rsidR="00075195" w:rsidRPr="002D5536" w:rsidRDefault="00075195" w:rsidP="00315869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Duration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2C7425B3" w14:textId="7A193DBF" w:rsidR="00075195" w:rsidRPr="002D5536" w:rsidRDefault="00075195" w:rsidP="00315869">
            <w:pPr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Theme="minorHAnsi" w:hAnsiTheme="minorHAnsi" w:cs="Arial"/>
                <w:szCs w:val="18"/>
              </w:rPr>
              <w:t>SelectSys India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7ED71E2A" w14:textId="77777777" w:rsidR="00075195" w:rsidRPr="002D5536" w:rsidRDefault="00075195" w:rsidP="00315869">
            <w:pPr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  <w:tr w:rsidR="00075195" w:rsidRPr="002D5536" w14:paraId="17874FA3" w14:textId="77777777" w:rsidTr="00315869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15838DE5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Role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2E7417C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Software Engineer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2CC83433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075195" w:rsidRPr="002D5536" w14:paraId="201D1D32" w14:textId="77777777" w:rsidTr="00315869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3D06E227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Company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</w:tcPr>
          <w:p w14:paraId="4C1EC603" w14:textId="67BCB76E" w:rsidR="00075195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</w:rPr>
            </w:pPr>
            <w:r>
              <w:rPr>
                <w:rFonts w:asciiTheme="minorHAnsi" w:hAnsiTheme="minorHAnsi" w:cs="Arial"/>
                <w:szCs w:val="18"/>
              </w:rPr>
              <w:t>SelectSys India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539F44BE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075195" w:rsidRPr="002D5536" w14:paraId="3F248816" w14:textId="77777777" w:rsidTr="00315869">
        <w:trPr>
          <w:trHeight w:val="225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17F5B76C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Technology Solution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488A5CD0" w14:textId="7E0C6C5B" w:rsidR="00075195" w:rsidRPr="002D5536" w:rsidRDefault="00075195" w:rsidP="00315869">
            <w:pPr>
              <w:spacing w:line="225" w:lineRule="atLeast"/>
              <w:textAlignment w:val="baseline"/>
              <w:rPr>
                <w:rFonts w:ascii="Times New Roman" w:hAnsi="Times New Roman"/>
                <w:sz w:val="24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Asp.net, C#, SQL server, web services, Wcf and Web Api</w:t>
            </w:r>
            <w:r>
              <w:rPr>
                <w:rFonts w:asciiTheme="minorHAnsi" w:hAnsiTheme="minorHAnsi" w:cs="Arial"/>
                <w:szCs w:val="18"/>
                <w:lang w:val="fr-FR"/>
              </w:rPr>
              <w:t>.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7F176256" w14:textId="77777777" w:rsidR="00075195" w:rsidRPr="002D5536" w:rsidRDefault="00075195" w:rsidP="00315869">
            <w:pPr>
              <w:spacing w:line="225" w:lineRule="atLeast"/>
              <w:textAlignment w:val="baseline"/>
              <w:rPr>
                <w:rFonts w:ascii="Calibri" w:hAnsi="Calibri" w:cs="Calibri"/>
                <w:color w:val="000000"/>
                <w:lang w:val="en-IN"/>
              </w:rPr>
            </w:pPr>
          </w:p>
        </w:tc>
      </w:tr>
      <w:tr w:rsidR="00075195" w:rsidRPr="002D5536" w14:paraId="270F1457" w14:textId="77777777" w:rsidTr="00315869">
        <w:trPr>
          <w:trHeight w:val="4410"/>
        </w:trPr>
        <w:tc>
          <w:tcPr>
            <w:tcW w:w="2153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77857DCB" w14:textId="77777777" w:rsidR="00075195" w:rsidRPr="002D5536" w:rsidRDefault="00075195" w:rsidP="00315869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b/>
                <w:bCs/>
                <w:color w:val="000000"/>
                <w:lang w:val="en-IN"/>
              </w:rPr>
              <w:t>Responsibilities</w:t>
            </w: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vAlign w:val="center"/>
            <w:hideMark/>
          </w:tcPr>
          <w:p w14:paraId="5737D1BA" w14:textId="77777777" w:rsidR="00075195" w:rsidRPr="002D5536" w:rsidRDefault="00075195" w:rsidP="00315869">
            <w:pPr>
              <w:ind w:left="720"/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</w:rPr>
              <w:t> </w:t>
            </w:r>
          </w:p>
          <w:p w14:paraId="16CA227B" w14:textId="77777777" w:rsidR="00075195" w:rsidRDefault="00075195" w:rsidP="00075195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 analyzing and design requirements and flow.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6399958F" w14:textId="77777777" w:rsidR="00075195" w:rsidRDefault="00075195" w:rsidP="00075195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 integration of insurance companies for all modules.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160B76BA" w14:textId="77777777" w:rsidR="00075195" w:rsidRDefault="00075195" w:rsidP="00075195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implementation insurance calculator</w:t>
            </w:r>
            <w:r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3CBDD96A" w14:textId="77777777" w:rsidR="00075195" w:rsidRPr="00075195" w:rsidRDefault="00075195" w:rsidP="001E5E33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szCs w:val="22"/>
                <w:lang w:eastAsia="zh-CN"/>
              </w:rPr>
            </w:pPr>
            <w:r w:rsidRPr="00075195">
              <w:rPr>
                <w:rStyle w:val="normaltextrun"/>
                <w:rFonts w:ascii="Verdana" w:hAnsi="Verdana" w:cs="Segoe UI"/>
                <w:sz w:val="20"/>
                <w:szCs w:val="20"/>
              </w:rPr>
              <w:t>Involved in creation tables, Stored Procedures, TSQL-Statements and functions </w:t>
            </w:r>
          </w:p>
          <w:p w14:paraId="0319C3A2" w14:textId="0942964E" w:rsidR="00075195" w:rsidRPr="00075195" w:rsidRDefault="00075195" w:rsidP="001E5E33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Cs w:val="22"/>
                <w:lang w:eastAsia="zh-CN"/>
              </w:rPr>
            </w:pPr>
            <w:r w:rsidRPr="00075195">
              <w:rPr>
                <w:rStyle w:val="normaltextrun"/>
                <w:rFonts w:ascii="Verdana" w:hAnsi="Verdana" w:cs="Segoe UI"/>
                <w:sz w:val="20"/>
                <w:szCs w:val="20"/>
              </w:rPr>
              <w:t xml:space="preserve">Involved in client </w:t>
            </w:r>
            <w:r w:rsidR="00245435" w:rsidRPr="00075195">
              <w:rPr>
                <w:rStyle w:val="normaltextrun"/>
                <w:rFonts w:ascii="Verdana" w:hAnsi="Verdana" w:cs="Segoe UI"/>
                <w:sz w:val="20"/>
                <w:szCs w:val="20"/>
              </w:rPr>
              <w:t>interactions.</w:t>
            </w:r>
            <w:r w:rsidRPr="00075195">
              <w:rPr>
                <w:rStyle w:val="eop"/>
                <w:rFonts w:ascii="Verdana" w:hAnsi="Verdana" w:cs="Segoe UI"/>
                <w:sz w:val="20"/>
                <w:szCs w:val="20"/>
              </w:rPr>
              <w:t> </w:t>
            </w:r>
          </w:p>
          <w:p w14:paraId="0E72C139" w14:textId="77777777" w:rsidR="00075195" w:rsidRPr="002D5536" w:rsidRDefault="00075195" w:rsidP="00315869">
            <w:pPr>
              <w:textAlignment w:val="baseline"/>
              <w:rPr>
                <w:rFonts w:ascii="Times New Roman" w:hAnsi="Times New Roman"/>
                <w:sz w:val="24"/>
              </w:rPr>
            </w:pPr>
            <w:r w:rsidRPr="002D5536">
              <w:rPr>
                <w:rFonts w:ascii="Calibri" w:hAnsi="Calibri" w:cs="Calibri"/>
                <w:color w:val="000000"/>
                <w:sz w:val="24"/>
              </w:rPr>
              <w:t> </w:t>
            </w:r>
          </w:p>
        </w:tc>
        <w:tc>
          <w:tcPr>
            <w:tcW w:w="8010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</w:tcPr>
          <w:p w14:paraId="636B50FE" w14:textId="77777777" w:rsidR="00075195" w:rsidRPr="002D5536" w:rsidRDefault="00075195" w:rsidP="00315869">
            <w:pPr>
              <w:ind w:left="720"/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</w:tbl>
    <w:p w14:paraId="0F421899" w14:textId="088C0EF2" w:rsidR="00752D2A" w:rsidRPr="002D5536" w:rsidRDefault="00752D2A" w:rsidP="000C226B">
      <w:pPr>
        <w:textAlignment w:val="baseline"/>
        <w:rPr>
          <w:rFonts w:ascii="Segoe UI" w:hAnsi="Segoe UI" w:cs="Segoe UI"/>
          <w:sz w:val="18"/>
          <w:szCs w:val="18"/>
        </w:rPr>
      </w:pPr>
    </w:p>
    <w:sectPr w:rsidR="00752D2A" w:rsidRPr="002D5536" w:rsidSect="00F45AB6">
      <w:headerReference w:type="default" r:id="rId11"/>
      <w:footerReference w:type="default" r:id="rId12"/>
      <w:type w:val="continuous"/>
      <w:pgSz w:w="12240" w:h="15840" w:code="1"/>
      <w:pgMar w:top="1440" w:right="1080" w:bottom="1440" w:left="1080" w:header="270" w:footer="115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6AD3" w14:textId="77777777" w:rsidR="00355CFF" w:rsidRDefault="00355CFF">
      <w:r>
        <w:separator/>
      </w:r>
    </w:p>
  </w:endnote>
  <w:endnote w:type="continuationSeparator" w:id="0">
    <w:p w14:paraId="11FEEE0F" w14:textId="77777777" w:rsidR="00355CFF" w:rsidRDefault="00355CFF">
      <w:r>
        <w:continuationSeparator/>
      </w:r>
    </w:p>
  </w:endnote>
  <w:endnote w:type="continuationNotice" w:id="1">
    <w:p w14:paraId="0ECB3065" w14:textId="77777777" w:rsidR="00355CFF" w:rsidRDefault="00355C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18A2" w14:textId="77777777" w:rsidR="00F110AA" w:rsidRPr="00897664" w:rsidRDefault="00F110AA" w:rsidP="00897664">
    <w:pPr>
      <w:jc w:val="right"/>
      <w:rPr>
        <w:sz w:val="16"/>
      </w:rPr>
    </w:pPr>
    <w:r w:rsidRPr="00897664">
      <w:rPr>
        <w:color w:val="7F7F7F"/>
        <w:spacing w:val="60"/>
        <w:sz w:val="16"/>
      </w:rPr>
      <w:t>Page</w:t>
    </w:r>
    <w:r w:rsidRPr="00897664">
      <w:rPr>
        <w:sz w:val="16"/>
      </w:rPr>
      <w:t xml:space="preserve"> | </w:t>
    </w:r>
    <w:r w:rsidR="00D61075" w:rsidRPr="00897664">
      <w:rPr>
        <w:sz w:val="16"/>
      </w:rPr>
      <w:fldChar w:fldCharType="begin"/>
    </w:r>
    <w:r w:rsidRPr="00897664">
      <w:rPr>
        <w:sz w:val="16"/>
      </w:rPr>
      <w:instrText xml:space="preserve"> PAGE   \* MERGEFORMAT </w:instrText>
    </w:r>
    <w:r w:rsidR="00D61075" w:rsidRPr="00897664">
      <w:rPr>
        <w:sz w:val="16"/>
      </w:rPr>
      <w:fldChar w:fldCharType="separate"/>
    </w:r>
    <w:r w:rsidR="007B718C" w:rsidRPr="007B718C">
      <w:rPr>
        <w:b/>
        <w:bCs/>
        <w:noProof/>
        <w:sz w:val="16"/>
      </w:rPr>
      <w:t>1</w:t>
    </w:r>
    <w:r w:rsidR="00D61075" w:rsidRPr="00897664">
      <w:rPr>
        <w:b/>
        <w:bCs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F3B8" w14:textId="77777777" w:rsidR="00355CFF" w:rsidRDefault="00355CFF">
      <w:r>
        <w:separator/>
      </w:r>
    </w:p>
  </w:footnote>
  <w:footnote w:type="continuationSeparator" w:id="0">
    <w:p w14:paraId="57372C2B" w14:textId="77777777" w:rsidR="00355CFF" w:rsidRDefault="00355CFF">
      <w:r>
        <w:continuationSeparator/>
      </w:r>
    </w:p>
  </w:footnote>
  <w:footnote w:type="continuationNotice" w:id="1">
    <w:p w14:paraId="57BA0F6B" w14:textId="77777777" w:rsidR="00355CFF" w:rsidRDefault="00355C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189F" w14:textId="0EE95C8A" w:rsidR="00F110AA" w:rsidRDefault="5526B118" w:rsidP="5526B118">
    <w:pPr>
      <w:ind w:left="7200"/>
    </w:pPr>
    <w:r>
      <w:rPr>
        <w:noProof/>
      </w:rPr>
      <w:drawing>
        <wp:inline distT="0" distB="0" distL="0" distR="0" wp14:anchorId="03721696" wp14:editId="00C02538">
          <wp:extent cx="1420491" cy="557674"/>
          <wp:effectExtent l="0" t="0" r="8890" b="0"/>
          <wp:docPr id="131513250" name="Picture 131513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13250" name="Picture 1315132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491" cy="557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4218A0" w14:textId="503BB226" w:rsidR="00AA2333" w:rsidRDefault="001A5FAD" w:rsidP="00163D19">
    <w:pPr>
      <w:tabs>
        <w:tab w:val="left" w:pos="2898"/>
        <w:tab w:val="left" w:pos="8838"/>
      </w:tabs>
      <w:spacing w:after="120"/>
      <w:jc w:val="center"/>
      <w:outlineLvl w:val="0"/>
    </w:pPr>
    <w:r>
      <w:rPr>
        <w:rFonts w:cs="Arial"/>
        <w:color w:val="000000" w:themeColor="text1"/>
        <w:sz w:val="32"/>
        <w:szCs w:val="32"/>
      </w:rPr>
      <w:t>Sanjeev Kumar Gandham</w:t>
    </w:r>
  </w:p>
  <w:p w14:paraId="0F4218A1" w14:textId="77777777" w:rsidR="00F110AA" w:rsidRPr="0006003E" w:rsidRDefault="00F110AA" w:rsidP="00AA2333">
    <w:pPr>
      <w:suppressAutoHyphens/>
      <w:jc w:val="center"/>
      <w:rPr>
        <w:rFonts w:ascii="Times New Roman Bold" w:hAnsi="Times New Roman Bold"/>
        <w:b/>
        <w:noProof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6AC236E2"/>
    <w:lvl w:ilvl="0">
      <w:start w:val="1"/>
      <w:numFmt w:val="decimal"/>
      <w:pStyle w:val="ListBullet1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color w:val="000000"/>
      </w:rPr>
    </w:lvl>
  </w:abstractNum>
  <w:abstractNum w:abstractNumId="6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5350017"/>
    <w:multiLevelType w:val="hybridMultilevel"/>
    <w:tmpl w:val="3C922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02562D"/>
    <w:multiLevelType w:val="hybridMultilevel"/>
    <w:tmpl w:val="75608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4B70B9"/>
    <w:multiLevelType w:val="multilevel"/>
    <w:tmpl w:val="8C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4D3E08"/>
    <w:multiLevelType w:val="hybridMultilevel"/>
    <w:tmpl w:val="D518928E"/>
    <w:lvl w:ilvl="0" w:tplc="0394934A">
      <w:start w:val="1"/>
      <w:numFmt w:val="bullet"/>
      <w:pStyle w:val="ListBullet2b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27467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D04E1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694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2EF6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FC53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D876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4A09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C9668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806FA"/>
    <w:multiLevelType w:val="hybridMultilevel"/>
    <w:tmpl w:val="BB121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C450B1"/>
    <w:multiLevelType w:val="multilevel"/>
    <w:tmpl w:val="CC0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F233EF"/>
    <w:multiLevelType w:val="hybridMultilevel"/>
    <w:tmpl w:val="135020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0525BB"/>
    <w:multiLevelType w:val="hybridMultilevel"/>
    <w:tmpl w:val="7562C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01662C"/>
    <w:multiLevelType w:val="multilevel"/>
    <w:tmpl w:val="19016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46519"/>
    <w:multiLevelType w:val="hybridMultilevel"/>
    <w:tmpl w:val="7EF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6EB25"/>
    <w:multiLevelType w:val="singleLevel"/>
    <w:tmpl w:val="1F16EB2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22390D0D"/>
    <w:multiLevelType w:val="singleLevel"/>
    <w:tmpl w:val="146CC948"/>
    <w:lvl w:ilvl="0">
      <w:start w:val="1"/>
      <w:numFmt w:val="bullet"/>
      <w:pStyle w:val="HiddenTex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24"/>
        <w:szCs w:val="24"/>
      </w:rPr>
    </w:lvl>
  </w:abstractNum>
  <w:abstractNum w:abstractNumId="19" w15:restartNumberingAfterBreak="0">
    <w:nsid w:val="2D4F7696"/>
    <w:multiLevelType w:val="hybridMultilevel"/>
    <w:tmpl w:val="3A46F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C521E9"/>
    <w:multiLevelType w:val="hybridMultilevel"/>
    <w:tmpl w:val="6136D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5072B4"/>
    <w:multiLevelType w:val="hybridMultilevel"/>
    <w:tmpl w:val="4A7C0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C430C1D"/>
    <w:multiLevelType w:val="hybridMultilevel"/>
    <w:tmpl w:val="C7F0D16A"/>
    <w:lvl w:ilvl="0" w:tplc="59D6C0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B2591"/>
    <w:multiLevelType w:val="hybridMultilevel"/>
    <w:tmpl w:val="6270FE64"/>
    <w:lvl w:ilvl="0" w:tplc="32D4543E">
      <w:start w:val="1"/>
      <w:numFmt w:val="bullet"/>
      <w:pStyle w:val="ListBullet3"/>
      <w:lvlText w:val="&gt;"/>
      <w:lvlJc w:val="left"/>
      <w:pPr>
        <w:tabs>
          <w:tab w:val="num" w:pos="1224"/>
        </w:tabs>
        <w:ind w:left="1224" w:hanging="360"/>
      </w:pPr>
      <w:rPr>
        <w:rFonts w:hint="default"/>
      </w:rPr>
    </w:lvl>
    <w:lvl w:ilvl="1" w:tplc="574A3B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80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D833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9284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4BCC8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00D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E021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98E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42972"/>
    <w:multiLevelType w:val="singleLevel"/>
    <w:tmpl w:val="83247BB4"/>
    <w:lvl w:ilvl="0">
      <w:start w:val="1"/>
      <w:numFmt w:val="none"/>
      <w:pStyle w:val="ListBullet1b"/>
      <w:lvlText w:val=""/>
      <w:legacy w:legacy="1" w:legacySpace="0" w:legacyIndent="288"/>
      <w:lvlJc w:val="left"/>
    </w:lvl>
  </w:abstractNum>
  <w:abstractNum w:abstractNumId="25" w15:restartNumberingAfterBreak="0">
    <w:nsid w:val="52DE5F0D"/>
    <w:multiLevelType w:val="hybridMultilevel"/>
    <w:tmpl w:val="732CEBF8"/>
    <w:lvl w:ilvl="0" w:tplc="59D6C0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B5C81"/>
    <w:multiLevelType w:val="hybridMultilevel"/>
    <w:tmpl w:val="4C26C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33948"/>
    <w:multiLevelType w:val="hybridMultilevel"/>
    <w:tmpl w:val="74789D50"/>
    <w:lvl w:ilvl="0" w:tplc="0B728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66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DE9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66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0A5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44F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44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E93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70E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05AF9"/>
    <w:multiLevelType w:val="hybridMultilevel"/>
    <w:tmpl w:val="1BE0C02E"/>
    <w:lvl w:ilvl="0" w:tplc="B36E07D0">
      <w:start w:val="1"/>
      <w:numFmt w:val="bullet"/>
      <w:pStyle w:val="Index2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503C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5E9C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B8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9468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485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60A2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ECE4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BBE2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715E9"/>
    <w:multiLevelType w:val="hybridMultilevel"/>
    <w:tmpl w:val="A0183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B67CF"/>
    <w:multiLevelType w:val="hybridMultilevel"/>
    <w:tmpl w:val="C518A058"/>
    <w:lvl w:ilvl="0" w:tplc="22A6A350">
      <w:start w:val="1"/>
      <w:numFmt w:val="bullet"/>
      <w:pStyle w:val="ListBullet2"/>
      <w:lvlText w:val="o"/>
      <w:lvlJc w:val="left"/>
      <w:pPr>
        <w:tabs>
          <w:tab w:val="num" w:pos="648"/>
        </w:tabs>
        <w:ind w:left="648" w:hanging="360"/>
      </w:pPr>
      <w:rPr>
        <w:rFonts w:ascii="Courier New" w:hAnsi="Courier New" w:hint="default"/>
      </w:rPr>
    </w:lvl>
    <w:lvl w:ilvl="1" w:tplc="D33AE7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9B666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CE9A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4E33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B768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2C3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461F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C6EFF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56F3F"/>
    <w:multiLevelType w:val="hybridMultilevel"/>
    <w:tmpl w:val="3530016C"/>
    <w:lvl w:ilvl="0" w:tplc="59D6C0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800628"/>
    <w:multiLevelType w:val="multilevel"/>
    <w:tmpl w:val="DC2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702F55"/>
    <w:multiLevelType w:val="hybridMultilevel"/>
    <w:tmpl w:val="12DAB1E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BB5F0E"/>
    <w:multiLevelType w:val="hybridMultilevel"/>
    <w:tmpl w:val="60BA3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19752A"/>
    <w:multiLevelType w:val="hybridMultilevel"/>
    <w:tmpl w:val="5016E7D2"/>
    <w:lvl w:ilvl="0" w:tplc="E55A5B46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  <w:lvl w:ilvl="1" w:tplc="F818479E" w:tentative="1">
      <w:start w:val="1"/>
      <w:numFmt w:val="bullet"/>
      <w:lvlText w:val="•"/>
      <w:lvlJc w:val="left"/>
      <w:pPr>
        <w:tabs>
          <w:tab w:val="num" w:pos="1363"/>
        </w:tabs>
        <w:ind w:left="1363" w:hanging="360"/>
      </w:pPr>
      <w:rPr>
        <w:rFonts w:ascii="Arial" w:hAnsi="Arial" w:hint="default"/>
      </w:rPr>
    </w:lvl>
    <w:lvl w:ilvl="2" w:tplc="FC167A58" w:tentative="1">
      <w:start w:val="1"/>
      <w:numFmt w:val="bullet"/>
      <w:lvlText w:val="•"/>
      <w:lvlJc w:val="left"/>
      <w:pPr>
        <w:tabs>
          <w:tab w:val="num" w:pos="2083"/>
        </w:tabs>
        <w:ind w:left="2083" w:hanging="360"/>
      </w:pPr>
      <w:rPr>
        <w:rFonts w:ascii="Arial" w:hAnsi="Arial" w:hint="default"/>
      </w:rPr>
    </w:lvl>
    <w:lvl w:ilvl="3" w:tplc="F6D4ED98" w:tentative="1">
      <w:start w:val="1"/>
      <w:numFmt w:val="bullet"/>
      <w:lvlText w:val="•"/>
      <w:lvlJc w:val="left"/>
      <w:pPr>
        <w:tabs>
          <w:tab w:val="num" w:pos="2803"/>
        </w:tabs>
        <w:ind w:left="2803" w:hanging="360"/>
      </w:pPr>
      <w:rPr>
        <w:rFonts w:ascii="Arial" w:hAnsi="Arial" w:hint="default"/>
      </w:rPr>
    </w:lvl>
    <w:lvl w:ilvl="4" w:tplc="7E10CA86" w:tentative="1">
      <w:start w:val="1"/>
      <w:numFmt w:val="bullet"/>
      <w:lvlText w:val="•"/>
      <w:lvlJc w:val="left"/>
      <w:pPr>
        <w:tabs>
          <w:tab w:val="num" w:pos="3523"/>
        </w:tabs>
        <w:ind w:left="3523" w:hanging="360"/>
      </w:pPr>
      <w:rPr>
        <w:rFonts w:ascii="Arial" w:hAnsi="Arial" w:hint="default"/>
      </w:rPr>
    </w:lvl>
    <w:lvl w:ilvl="5" w:tplc="0E10CC8A" w:tentative="1">
      <w:start w:val="1"/>
      <w:numFmt w:val="bullet"/>
      <w:lvlText w:val="•"/>
      <w:lvlJc w:val="left"/>
      <w:pPr>
        <w:tabs>
          <w:tab w:val="num" w:pos="4243"/>
        </w:tabs>
        <w:ind w:left="4243" w:hanging="360"/>
      </w:pPr>
      <w:rPr>
        <w:rFonts w:ascii="Arial" w:hAnsi="Arial" w:hint="default"/>
      </w:rPr>
    </w:lvl>
    <w:lvl w:ilvl="6" w:tplc="76C6E6B4" w:tentative="1">
      <w:start w:val="1"/>
      <w:numFmt w:val="bullet"/>
      <w:lvlText w:val="•"/>
      <w:lvlJc w:val="left"/>
      <w:pPr>
        <w:tabs>
          <w:tab w:val="num" w:pos="4963"/>
        </w:tabs>
        <w:ind w:left="4963" w:hanging="360"/>
      </w:pPr>
      <w:rPr>
        <w:rFonts w:ascii="Arial" w:hAnsi="Arial" w:hint="default"/>
      </w:rPr>
    </w:lvl>
    <w:lvl w:ilvl="7" w:tplc="378A1434" w:tentative="1">
      <w:start w:val="1"/>
      <w:numFmt w:val="bullet"/>
      <w:lvlText w:val="•"/>
      <w:lvlJc w:val="left"/>
      <w:pPr>
        <w:tabs>
          <w:tab w:val="num" w:pos="5683"/>
        </w:tabs>
        <w:ind w:left="5683" w:hanging="360"/>
      </w:pPr>
      <w:rPr>
        <w:rFonts w:ascii="Arial" w:hAnsi="Arial" w:hint="default"/>
      </w:rPr>
    </w:lvl>
    <w:lvl w:ilvl="8" w:tplc="95627E14" w:tentative="1">
      <w:start w:val="1"/>
      <w:numFmt w:val="bullet"/>
      <w:lvlText w:val="•"/>
      <w:lvlJc w:val="left"/>
      <w:pPr>
        <w:tabs>
          <w:tab w:val="num" w:pos="6403"/>
        </w:tabs>
        <w:ind w:left="6403" w:hanging="360"/>
      </w:pPr>
      <w:rPr>
        <w:rFonts w:ascii="Arial" w:hAnsi="Arial" w:hint="default"/>
      </w:rPr>
    </w:lvl>
  </w:abstractNum>
  <w:abstractNum w:abstractNumId="36" w15:restartNumberingAfterBreak="0">
    <w:nsid w:val="7BD31966"/>
    <w:multiLevelType w:val="multilevel"/>
    <w:tmpl w:val="4BE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114E4F"/>
    <w:multiLevelType w:val="hybridMultilevel"/>
    <w:tmpl w:val="D312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C2153"/>
    <w:multiLevelType w:val="hybridMultilevel"/>
    <w:tmpl w:val="833E7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639BC">
      <w:start w:val="5"/>
      <w:numFmt w:val="bullet"/>
      <w:lvlText w:val="-"/>
      <w:lvlJc w:val="left"/>
      <w:pPr>
        <w:ind w:left="1440" w:hanging="360"/>
      </w:pPr>
      <w:rPr>
        <w:rFonts w:ascii="Verdana" w:eastAsia="Times New Roman" w:hAnsi="Verdana" w:cs="Segoe UI" w:hint="default"/>
        <w:sz w:val="2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74687"/>
    <w:multiLevelType w:val="hybridMultilevel"/>
    <w:tmpl w:val="C782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936783">
    <w:abstractNumId w:val="0"/>
  </w:num>
  <w:num w:numId="2" w16cid:durableId="759791539">
    <w:abstractNumId w:val="18"/>
  </w:num>
  <w:num w:numId="3" w16cid:durableId="1609510282">
    <w:abstractNumId w:val="23"/>
  </w:num>
  <w:num w:numId="4" w16cid:durableId="208999117">
    <w:abstractNumId w:val="30"/>
  </w:num>
  <w:num w:numId="5" w16cid:durableId="1289168191">
    <w:abstractNumId w:val="10"/>
  </w:num>
  <w:num w:numId="6" w16cid:durableId="1025331983">
    <w:abstractNumId w:val="24"/>
  </w:num>
  <w:num w:numId="7" w16cid:durableId="1083993705">
    <w:abstractNumId w:val="28"/>
  </w:num>
  <w:num w:numId="8" w16cid:durableId="341131565">
    <w:abstractNumId w:val="27"/>
  </w:num>
  <w:num w:numId="9" w16cid:durableId="352848843">
    <w:abstractNumId w:val="33"/>
  </w:num>
  <w:num w:numId="10" w16cid:durableId="2006394386">
    <w:abstractNumId w:val="20"/>
  </w:num>
  <w:num w:numId="11" w16cid:durableId="196698428">
    <w:abstractNumId w:val="37"/>
  </w:num>
  <w:num w:numId="12" w16cid:durableId="927345329">
    <w:abstractNumId w:val="32"/>
  </w:num>
  <w:num w:numId="13" w16cid:durableId="1040983094">
    <w:abstractNumId w:val="14"/>
  </w:num>
  <w:num w:numId="14" w16cid:durableId="1672442336">
    <w:abstractNumId w:val="29"/>
  </w:num>
  <w:num w:numId="15" w16cid:durableId="593561883">
    <w:abstractNumId w:val="19"/>
  </w:num>
  <w:num w:numId="16" w16cid:durableId="1898395442">
    <w:abstractNumId w:val="16"/>
  </w:num>
  <w:num w:numId="17" w16cid:durableId="277228013">
    <w:abstractNumId w:val="26"/>
  </w:num>
  <w:num w:numId="18" w16cid:durableId="1612011238">
    <w:abstractNumId w:val="34"/>
  </w:num>
  <w:num w:numId="19" w16cid:durableId="2021736578">
    <w:abstractNumId w:val="7"/>
  </w:num>
  <w:num w:numId="20" w16cid:durableId="643697569">
    <w:abstractNumId w:val="35"/>
  </w:num>
  <w:num w:numId="21" w16cid:durableId="801582679">
    <w:abstractNumId w:val="15"/>
  </w:num>
  <w:num w:numId="22" w16cid:durableId="854809797">
    <w:abstractNumId w:val="17"/>
  </w:num>
  <w:num w:numId="23" w16cid:durableId="1616868932">
    <w:abstractNumId w:val="13"/>
  </w:num>
  <w:num w:numId="24" w16cid:durableId="1017804050">
    <w:abstractNumId w:val="8"/>
  </w:num>
  <w:num w:numId="25" w16cid:durableId="1027100106">
    <w:abstractNumId w:val="11"/>
  </w:num>
  <w:num w:numId="26" w16cid:durableId="1849296131">
    <w:abstractNumId w:val="39"/>
  </w:num>
  <w:num w:numId="27" w16cid:durableId="71894835">
    <w:abstractNumId w:val="31"/>
  </w:num>
  <w:num w:numId="28" w16cid:durableId="1266423446">
    <w:abstractNumId w:val="21"/>
  </w:num>
  <w:num w:numId="29" w16cid:durableId="409960434">
    <w:abstractNumId w:val="22"/>
  </w:num>
  <w:num w:numId="30" w16cid:durableId="1310599890">
    <w:abstractNumId w:val="38"/>
  </w:num>
  <w:num w:numId="31" w16cid:durableId="508982972">
    <w:abstractNumId w:val="25"/>
  </w:num>
  <w:num w:numId="32" w16cid:durableId="153690750">
    <w:abstractNumId w:val="9"/>
  </w:num>
  <w:num w:numId="33" w16cid:durableId="674722156">
    <w:abstractNumId w:val="36"/>
  </w:num>
  <w:num w:numId="34" w16cid:durableId="1977832100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B6"/>
    <w:rsid w:val="000052C7"/>
    <w:rsid w:val="00006080"/>
    <w:rsid w:val="0001116E"/>
    <w:rsid w:val="00015D5F"/>
    <w:rsid w:val="00020404"/>
    <w:rsid w:val="00020D32"/>
    <w:rsid w:val="00021F27"/>
    <w:rsid w:val="00022FFE"/>
    <w:rsid w:val="000237DB"/>
    <w:rsid w:val="000243B2"/>
    <w:rsid w:val="00026944"/>
    <w:rsid w:val="00027102"/>
    <w:rsid w:val="000302F3"/>
    <w:rsid w:val="000316CC"/>
    <w:rsid w:val="000325C7"/>
    <w:rsid w:val="00032FDB"/>
    <w:rsid w:val="000367CC"/>
    <w:rsid w:val="00037AB6"/>
    <w:rsid w:val="00041D57"/>
    <w:rsid w:val="0004266F"/>
    <w:rsid w:val="00046187"/>
    <w:rsid w:val="00047921"/>
    <w:rsid w:val="00050478"/>
    <w:rsid w:val="00050974"/>
    <w:rsid w:val="000549A2"/>
    <w:rsid w:val="00055176"/>
    <w:rsid w:val="00055356"/>
    <w:rsid w:val="00055F59"/>
    <w:rsid w:val="0005795D"/>
    <w:rsid w:val="0006003E"/>
    <w:rsid w:val="0006092A"/>
    <w:rsid w:val="00063D2A"/>
    <w:rsid w:val="00064A11"/>
    <w:rsid w:val="00065F30"/>
    <w:rsid w:val="00067AB8"/>
    <w:rsid w:val="000713AD"/>
    <w:rsid w:val="00071AB3"/>
    <w:rsid w:val="00075195"/>
    <w:rsid w:val="00076CB9"/>
    <w:rsid w:val="00080E98"/>
    <w:rsid w:val="00081CAE"/>
    <w:rsid w:val="000928B2"/>
    <w:rsid w:val="00096B0E"/>
    <w:rsid w:val="000A39BA"/>
    <w:rsid w:val="000A405A"/>
    <w:rsid w:val="000B170C"/>
    <w:rsid w:val="000B2039"/>
    <w:rsid w:val="000B2C5B"/>
    <w:rsid w:val="000B6AFC"/>
    <w:rsid w:val="000C0CB0"/>
    <w:rsid w:val="000C0D88"/>
    <w:rsid w:val="000C226B"/>
    <w:rsid w:val="000C7F7A"/>
    <w:rsid w:val="000D5C05"/>
    <w:rsid w:val="000D700B"/>
    <w:rsid w:val="000E14CE"/>
    <w:rsid w:val="000E4E39"/>
    <w:rsid w:val="000E6660"/>
    <w:rsid w:val="000E6A2B"/>
    <w:rsid w:val="000E6D1F"/>
    <w:rsid w:val="000F4AD1"/>
    <w:rsid w:val="000F532D"/>
    <w:rsid w:val="000F68BF"/>
    <w:rsid w:val="001053CD"/>
    <w:rsid w:val="0011768E"/>
    <w:rsid w:val="001211BE"/>
    <w:rsid w:val="0012135F"/>
    <w:rsid w:val="00122768"/>
    <w:rsid w:val="001261EE"/>
    <w:rsid w:val="0013014E"/>
    <w:rsid w:val="00131645"/>
    <w:rsid w:val="00132DD6"/>
    <w:rsid w:val="00133C2D"/>
    <w:rsid w:val="00133C32"/>
    <w:rsid w:val="00134EA7"/>
    <w:rsid w:val="001351AB"/>
    <w:rsid w:val="00136C43"/>
    <w:rsid w:val="00141AE6"/>
    <w:rsid w:val="001568CE"/>
    <w:rsid w:val="001571EA"/>
    <w:rsid w:val="00163D19"/>
    <w:rsid w:val="00166F3B"/>
    <w:rsid w:val="001674B4"/>
    <w:rsid w:val="001675FE"/>
    <w:rsid w:val="00175706"/>
    <w:rsid w:val="00184551"/>
    <w:rsid w:val="00186D3F"/>
    <w:rsid w:val="00195550"/>
    <w:rsid w:val="001A01A5"/>
    <w:rsid w:val="001A37B8"/>
    <w:rsid w:val="001A54C5"/>
    <w:rsid w:val="001A5FAD"/>
    <w:rsid w:val="001A76E5"/>
    <w:rsid w:val="001B05E4"/>
    <w:rsid w:val="001B1627"/>
    <w:rsid w:val="001B31C0"/>
    <w:rsid w:val="001B3C58"/>
    <w:rsid w:val="001B7573"/>
    <w:rsid w:val="001C0111"/>
    <w:rsid w:val="001C23EC"/>
    <w:rsid w:val="001D0717"/>
    <w:rsid w:val="001D4414"/>
    <w:rsid w:val="001D7E79"/>
    <w:rsid w:val="001E6BAD"/>
    <w:rsid w:val="001E7CF0"/>
    <w:rsid w:val="001F1928"/>
    <w:rsid w:val="001F3CFB"/>
    <w:rsid w:val="001F5C47"/>
    <w:rsid w:val="001F7142"/>
    <w:rsid w:val="001F741D"/>
    <w:rsid w:val="00205C42"/>
    <w:rsid w:val="002124FE"/>
    <w:rsid w:val="00213852"/>
    <w:rsid w:val="00216DFA"/>
    <w:rsid w:val="00223C6A"/>
    <w:rsid w:val="00225826"/>
    <w:rsid w:val="00227AE8"/>
    <w:rsid w:val="00230A5E"/>
    <w:rsid w:val="00230C0B"/>
    <w:rsid w:val="00231B84"/>
    <w:rsid w:val="00231B99"/>
    <w:rsid w:val="002323BB"/>
    <w:rsid w:val="0023637B"/>
    <w:rsid w:val="00236EDC"/>
    <w:rsid w:val="0024272A"/>
    <w:rsid w:val="00244573"/>
    <w:rsid w:val="00245435"/>
    <w:rsid w:val="00251F94"/>
    <w:rsid w:val="002556A9"/>
    <w:rsid w:val="00256E80"/>
    <w:rsid w:val="00260CAE"/>
    <w:rsid w:val="00262FEB"/>
    <w:rsid w:val="00264844"/>
    <w:rsid w:val="002749A7"/>
    <w:rsid w:val="00274CEC"/>
    <w:rsid w:val="00276420"/>
    <w:rsid w:val="00277909"/>
    <w:rsid w:val="00280813"/>
    <w:rsid w:val="00282D2D"/>
    <w:rsid w:val="002856E4"/>
    <w:rsid w:val="00285B31"/>
    <w:rsid w:val="00290625"/>
    <w:rsid w:val="002923A5"/>
    <w:rsid w:val="00293994"/>
    <w:rsid w:val="00293CC3"/>
    <w:rsid w:val="002947EC"/>
    <w:rsid w:val="00295510"/>
    <w:rsid w:val="00296644"/>
    <w:rsid w:val="002A24DA"/>
    <w:rsid w:val="002A7F36"/>
    <w:rsid w:val="002B1228"/>
    <w:rsid w:val="002B34E0"/>
    <w:rsid w:val="002B5696"/>
    <w:rsid w:val="002C0EE0"/>
    <w:rsid w:val="002C1E46"/>
    <w:rsid w:val="002C42F3"/>
    <w:rsid w:val="002C7E26"/>
    <w:rsid w:val="002D0204"/>
    <w:rsid w:val="002D2238"/>
    <w:rsid w:val="002D3BFD"/>
    <w:rsid w:val="002D4853"/>
    <w:rsid w:val="002D4FC4"/>
    <w:rsid w:val="002D5536"/>
    <w:rsid w:val="002E1465"/>
    <w:rsid w:val="002E1740"/>
    <w:rsid w:val="002E4BF4"/>
    <w:rsid w:val="002E69F6"/>
    <w:rsid w:val="002E6B97"/>
    <w:rsid w:val="002F17A6"/>
    <w:rsid w:val="002F3868"/>
    <w:rsid w:val="002F7FB9"/>
    <w:rsid w:val="00304A03"/>
    <w:rsid w:val="00307008"/>
    <w:rsid w:val="003115A3"/>
    <w:rsid w:val="00320A5B"/>
    <w:rsid w:val="00322CD0"/>
    <w:rsid w:val="003237DE"/>
    <w:rsid w:val="00323C3B"/>
    <w:rsid w:val="0032453D"/>
    <w:rsid w:val="00325834"/>
    <w:rsid w:val="003279F1"/>
    <w:rsid w:val="00327AD1"/>
    <w:rsid w:val="00334911"/>
    <w:rsid w:val="003354F9"/>
    <w:rsid w:val="00345359"/>
    <w:rsid w:val="00345F58"/>
    <w:rsid w:val="003465A6"/>
    <w:rsid w:val="00347D48"/>
    <w:rsid w:val="00355272"/>
    <w:rsid w:val="00355CFF"/>
    <w:rsid w:val="00355ECC"/>
    <w:rsid w:val="0035763F"/>
    <w:rsid w:val="00357C23"/>
    <w:rsid w:val="00366C2A"/>
    <w:rsid w:val="0037170E"/>
    <w:rsid w:val="0037319B"/>
    <w:rsid w:val="003739EE"/>
    <w:rsid w:val="003778B7"/>
    <w:rsid w:val="00380576"/>
    <w:rsid w:val="00380EB5"/>
    <w:rsid w:val="00381600"/>
    <w:rsid w:val="00381A5C"/>
    <w:rsid w:val="003837AF"/>
    <w:rsid w:val="00387E8A"/>
    <w:rsid w:val="00391A5E"/>
    <w:rsid w:val="00395488"/>
    <w:rsid w:val="00395C5D"/>
    <w:rsid w:val="00396AAE"/>
    <w:rsid w:val="003970A6"/>
    <w:rsid w:val="003A2CDC"/>
    <w:rsid w:val="003A3F72"/>
    <w:rsid w:val="003A40E9"/>
    <w:rsid w:val="003A5687"/>
    <w:rsid w:val="003A6E07"/>
    <w:rsid w:val="003B085A"/>
    <w:rsid w:val="003B29F4"/>
    <w:rsid w:val="003C2474"/>
    <w:rsid w:val="003C2743"/>
    <w:rsid w:val="003C3906"/>
    <w:rsid w:val="003C46D2"/>
    <w:rsid w:val="003C6F3D"/>
    <w:rsid w:val="003C7E9C"/>
    <w:rsid w:val="003D25ED"/>
    <w:rsid w:val="003D4DD4"/>
    <w:rsid w:val="003D6427"/>
    <w:rsid w:val="003E235C"/>
    <w:rsid w:val="003E429F"/>
    <w:rsid w:val="003E6E5E"/>
    <w:rsid w:val="003F0FB2"/>
    <w:rsid w:val="003F17F7"/>
    <w:rsid w:val="003F4E4E"/>
    <w:rsid w:val="003F5AE7"/>
    <w:rsid w:val="003F634E"/>
    <w:rsid w:val="003F757C"/>
    <w:rsid w:val="0040181F"/>
    <w:rsid w:val="0040321D"/>
    <w:rsid w:val="004177AC"/>
    <w:rsid w:val="00423F76"/>
    <w:rsid w:val="004248B9"/>
    <w:rsid w:val="0042674D"/>
    <w:rsid w:val="00427C28"/>
    <w:rsid w:val="004310D8"/>
    <w:rsid w:val="0044648E"/>
    <w:rsid w:val="00447021"/>
    <w:rsid w:val="0045146B"/>
    <w:rsid w:val="00451490"/>
    <w:rsid w:val="0045213F"/>
    <w:rsid w:val="0045555A"/>
    <w:rsid w:val="00456026"/>
    <w:rsid w:val="004578C5"/>
    <w:rsid w:val="004604CA"/>
    <w:rsid w:val="0046075B"/>
    <w:rsid w:val="00462DD1"/>
    <w:rsid w:val="0046444A"/>
    <w:rsid w:val="00465399"/>
    <w:rsid w:val="00466511"/>
    <w:rsid w:val="004725D3"/>
    <w:rsid w:val="004750B0"/>
    <w:rsid w:val="00475122"/>
    <w:rsid w:val="0048470C"/>
    <w:rsid w:val="00490B3F"/>
    <w:rsid w:val="004928B7"/>
    <w:rsid w:val="00492BCA"/>
    <w:rsid w:val="004950D6"/>
    <w:rsid w:val="004959A0"/>
    <w:rsid w:val="00495CCB"/>
    <w:rsid w:val="00497FAE"/>
    <w:rsid w:val="004A00A6"/>
    <w:rsid w:val="004A12A4"/>
    <w:rsid w:val="004A335B"/>
    <w:rsid w:val="004A5456"/>
    <w:rsid w:val="004B0723"/>
    <w:rsid w:val="004B2EC3"/>
    <w:rsid w:val="004C271E"/>
    <w:rsid w:val="004C7B48"/>
    <w:rsid w:val="004C7FA8"/>
    <w:rsid w:val="004D6335"/>
    <w:rsid w:val="004D71B7"/>
    <w:rsid w:val="004E531A"/>
    <w:rsid w:val="004F6B61"/>
    <w:rsid w:val="004F7F9C"/>
    <w:rsid w:val="005048E5"/>
    <w:rsid w:val="00505B56"/>
    <w:rsid w:val="005061C3"/>
    <w:rsid w:val="005114ED"/>
    <w:rsid w:val="005139B9"/>
    <w:rsid w:val="00521396"/>
    <w:rsid w:val="005219A2"/>
    <w:rsid w:val="00524C64"/>
    <w:rsid w:val="0053073B"/>
    <w:rsid w:val="00531864"/>
    <w:rsid w:val="00542CEC"/>
    <w:rsid w:val="00545B4C"/>
    <w:rsid w:val="00545D3F"/>
    <w:rsid w:val="005465DD"/>
    <w:rsid w:val="00554B08"/>
    <w:rsid w:val="00557419"/>
    <w:rsid w:val="005629A3"/>
    <w:rsid w:val="00563BAB"/>
    <w:rsid w:val="00564BB2"/>
    <w:rsid w:val="005665B5"/>
    <w:rsid w:val="005770C2"/>
    <w:rsid w:val="005826A8"/>
    <w:rsid w:val="00584AB8"/>
    <w:rsid w:val="00585574"/>
    <w:rsid w:val="00591F51"/>
    <w:rsid w:val="00596708"/>
    <w:rsid w:val="00597704"/>
    <w:rsid w:val="005A448F"/>
    <w:rsid w:val="005A467C"/>
    <w:rsid w:val="005A4875"/>
    <w:rsid w:val="005A5107"/>
    <w:rsid w:val="005A51EA"/>
    <w:rsid w:val="005B097B"/>
    <w:rsid w:val="005B24BB"/>
    <w:rsid w:val="005B2DD8"/>
    <w:rsid w:val="005B2FF6"/>
    <w:rsid w:val="005B38C5"/>
    <w:rsid w:val="005B55BE"/>
    <w:rsid w:val="005B6F61"/>
    <w:rsid w:val="005C4C92"/>
    <w:rsid w:val="005C5988"/>
    <w:rsid w:val="005C7776"/>
    <w:rsid w:val="005E17E6"/>
    <w:rsid w:val="005E40B5"/>
    <w:rsid w:val="005E515D"/>
    <w:rsid w:val="005E7072"/>
    <w:rsid w:val="005F5EE3"/>
    <w:rsid w:val="005F6171"/>
    <w:rsid w:val="006057A2"/>
    <w:rsid w:val="006135DC"/>
    <w:rsid w:val="00625A68"/>
    <w:rsid w:val="00626DDF"/>
    <w:rsid w:val="00631D29"/>
    <w:rsid w:val="006352B7"/>
    <w:rsid w:val="00640DE3"/>
    <w:rsid w:val="00641AAF"/>
    <w:rsid w:val="006423A2"/>
    <w:rsid w:val="0064255D"/>
    <w:rsid w:val="00646AF1"/>
    <w:rsid w:val="00646BC4"/>
    <w:rsid w:val="006560F7"/>
    <w:rsid w:val="00656BC9"/>
    <w:rsid w:val="006617B2"/>
    <w:rsid w:val="00661FDA"/>
    <w:rsid w:val="00662708"/>
    <w:rsid w:val="00662C19"/>
    <w:rsid w:val="0066505D"/>
    <w:rsid w:val="00666A4A"/>
    <w:rsid w:val="00673CFA"/>
    <w:rsid w:val="00674663"/>
    <w:rsid w:val="006779C2"/>
    <w:rsid w:val="00681341"/>
    <w:rsid w:val="006813EA"/>
    <w:rsid w:val="00683536"/>
    <w:rsid w:val="0068628B"/>
    <w:rsid w:val="006908DF"/>
    <w:rsid w:val="006965D6"/>
    <w:rsid w:val="006A2BC9"/>
    <w:rsid w:val="006A3549"/>
    <w:rsid w:val="006A3B4E"/>
    <w:rsid w:val="006A4F03"/>
    <w:rsid w:val="006B13ED"/>
    <w:rsid w:val="006C5C42"/>
    <w:rsid w:val="006D09D3"/>
    <w:rsid w:val="006D4F2E"/>
    <w:rsid w:val="006D5E7A"/>
    <w:rsid w:val="006D6533"/>
    <w:rsid w:val="006D7A71"/>
    <w:rsid w:val="006E6C1B"/>
    <w:rsid w:val="006F40FF"/>
    <w:rsid w:val="006F54B0"/>
    <w:rsid w:val="0071084B"/>
    <w:rsid w:val="0071279D"/>
    <w:rsid w:val="007158BB"/>
    <w:rsid w:val="00717253"/>
    <w:rsid w:val="00720D78"/>
    <w:rsid w:val="007227A4"/>
    <w:rsid w:val="00727501"/>
    <w:rsid w:val="00737646"/>
    <w:rsid w:val="00743B17"/>
    <w:rsid w:val="0075274A"/>
    <w:rsid w:val="00752D2A"/>
    <w:rsid w:val="00756D8D"/>
    <w:rsid w:val="00757133"/>
    <w:rsid w:val="00760758"/>
    <w:rsid w:val="00763517"/>
    <w:rsid w:val="00772CBA"/>
    <w:rsid w:val="007747D6"/>
    <w:rsid w:val="007811C2"/>
    <w:rsid w:val="00781646"/>
    <w:rsid w:val="00784D68"/>
    <w:rsid w:val="00787467"/>
    <w:rsid w:val="007B0406"/>
    <w:rsid w:val="007B131A"/>
    <w:rsid w:val="007B58B4"/>
    <w:rsid w:val="007B718C"/>
    <w:rsid w:val="007C2F3C"/>
    <w:rsid w:val="007C3060"/>
    <w:rsid w:val="007C4528"/>
    <w:rsid w:val="007D252B"/>
    <w:rsid w:val="007D40F6"/>
    <w:rsid w:val="007D4858"/>
    <w:rsid w:val="007D690B"/>
    <w:rsid w:val="007D7CB5"/>
    <w:rsid w:val="007E356F"/>
    <w:rsid w:val="007E38F4"/>
    <w:rsid w:val="007E49F4"/>
    <w:rsid w:val="007E5B91"/>
    <w:rsid w:val="007F571D"/>
    <w:rsid w:val="008000A1"/>
    <w:rsid w:val="008029D1"/>
    <w:rsid w:val="00810AFA"/>
    <w:rsid w:val="008149BD"/>
    <w:rsid w:val="0081642C"/>
    <w:rsid w:val="00816761"/>
    <w:rsid w:val="0081740E"/>
    <w:rsid w:val="00817B64"/>
    <w:rsid w:val="0082252E"/>
    <w:rsid w:val="00823A2A"/>
    <w:rsid w:val="00824C54"/>
    <w:rsid w:val="00832D8A"/>
    <w:rsid w:val="00834A91"/>
    <w:rsid w:val="00835A66"/>
    <w:rsid w:val="00835AD9"/>
    <w:rsid w:val="008402FD"/>
    <w:rsid w:val="0084246F"/>
    <w:rsid w:val="00844117"/>
    <w:rsid w:val="00845D10"/>
    <w:rsid w:val="0084697F"/>
    <w:rsid w:val="008476A4"/>
    <w:rsid w:val="00852F78"/>
    <w:rsid w:val="00861A80"/>
    <w:rsid w:val="00862864"/>
    <w:rsid w:val="00862DCA"/>
    <w:rsid w:val="008654D3"/>
    <w:rsid w:val="008723F6"/>
    <w:rsid w:val="00874187"/>
    <w:rsid w:val="00875BFC"/>
    <w:rsid w:val="00881733"/>
    <w:rsid w:val="00886460"/>
    <w:rsid w:val="008866D4"/>
    <w:rsid w:val="00890640"/>
    <w:rsid w:val="00890672"/>
    <w:rsid w:val="00893AA7"/>
    <w:rsid w:val="008940C5"/>
    <w:rsid w:val="00895F0D"/>
    <w:rsid w:val="0089638A"/>
    <w:rsid w:val="00897664"/>
    <w:rsid w:val="008A0FDA"/>
    <w:rsid w:val="008A4D1E"/>
    <w:rsid w:val="008A5696"/>
    <w:rsid w:val="008A61F7"/>
    <w:rsid w:val="008B2A71"/>
    <w:rsid w:val="008B3B55"/>
    <w:rsid w:val="008B7A98"/>
    <w:rsid w:val="008C167B"/>
    <w:rsid w:val="008C2695"/>
    <w:rsid w:val="008C3776"/>
    <w:rsid w:val="008C6BDD"/>
    <w:rsid w:val="008D16EE"/>
    <w:rsid w:val="008D2B8D"/>
    <w:rsid w:val="008E3663"/>
    <w:rsid w:val="008E7125"/>
    <w:rsid w:val="008F1695"/>
    <w:rsid w:val="008F3459"/>
    <w:rsid w:val="008F4113"/>
    <w:rsid w:val="008F7465"/>
    <w:rsid w:val="00905D4D"/>
    <w:rsid w:val="009106C8"/>
    <w:rsid w:val="00913556"/>
    <w:rsid w:val="00916034"/>
    <w:rsid w:val="00921AD8"/>
    <w:rsid w:val="00924D73"/>
    <w:rsid w:val="00926287"/>
    <w:rsid w:val="0092731F"/>
    <w:rsid w:val="00934AB6"/>
    <w:rsid w:val="00937990"/>
    <w:rsid w:val="00942113"/>
    <w:rsid w:val="00953F76"/>
    <w:rsid w:val="009549D4"/>
    <w:rsid w:val="00954FFB"/>
    <w:rsid w:val="0095783E"/>
    <w:rsid w:val="009620D2"/>
    <w:rsid w:val="0096749E"/>
    <w:rsid w:val="0097035B"/>
    <w:rsid w:val="00971E44"/>
    <w:rsid w:val="009725D2"/>
    <w:rsid w:val="009732DE"/>
    <w:rsid w:val="00973366"/>
    <w:rsid w:val="00974C8B"/>
    <w:rsid w:val="00976254"/>
    <w:rsid w:val="009801E0"/>
    <w:rsid w:val="009802DC"/>
    <w:rsid w:val="00981D64"/>
    <w:rsid w:val="009872F7"/>
    <w:rsid w:val="00992E10"/>
    <w:rsid w:val="00993EDF"/>
    <w:rsid w:val="00994CD3"/>
    <w:rsid w:val="009961B1"/>
    <w:rsid w:val="00997B3E"/>
    <w:rsid w:val="009A0092"/>
    <w:rsid w:val="009A50C1"/>
    <w:rsid w:val="009A7F8B"/>
    <w:rsid w:val="009B0319"/>
    <w:rsid w:val="009B7DBB"/>
    <w:rsid w:val="009C22BE"/>
    <w:rsid w:val="009C2B07"/>
    <w:rsid w:val="009C3199"/>
    <w:rsid w:val="009C35AD"/>
    <w:rsid w:val="009D00E7"/>
    <w:rsid w:val="009D395B"/>
    <w:rsid w:val="009E067F"/>
    <w:rsid w:val="009E09A4"/>
    <w:rsid w:val="009E277A"/>
    <w:rsid w:val="009E2964"/>
    <w:rsid w:val="009E5838"/>
    <w:rsid w:val="009F0E92"/>
    <w:rsid w:val="009F1A45"/>
    <w:rsid w:val="009F727B"/>
    <w:rsid w:val="00A01C9D"/>
    <w:rsid w:val="00A14B91"/>
    <w:rsid w:val="00A14F40"/>
    <w:rsid w:val="00A15DBE"/>
    <w:rsid w:val="00A1682B"/>
    <w:rsid w:val="00A1722B"/>
    <w:rsid w:val="00A17BBA"/>
    <w:rsid w:val="00A2102F"/>
    <w:rsid w:val="00A22E77"/>
    <w:rsid w:val="00A274CB"/>
    <w:rsid w:val="00A3138F"/>
    <w:rsid w:val="00A334CF"/>
    <w:rsid w:val="00A401F9"/>
    <w:rsid w:val="00A40CF6"/>
    <w:rsid w:val="00A41F8F"/>
    <w:rsid w:val="00A43BEC"/>
    <w:rsid w:val="00A43E98"/>
    <w:rsid w:val="00A44AA2"/>
    <w:rsid w:val="00A45D0F"/>
    <w:rsid w:val="00A47C1A"/>
    <w:rsid w:val="00A47CF2"/>
    <w:rsid w:val="00A51930"/>
    <w:rsid w:val="00A55C62"/>
    <w:rsid w:val="00A55D35"/>
    <w:rsid w:val="00A55FD5"/>
    <w:rsid w:val="00A6317C"/>
    <w:rsid w:val="00A74F72"/>
    <w:rsid w:val="00A81477"/>
    <w:rsid w:val="00A81673"/>
    <w:rsid w:val="00A9398D"/>
    <w:rsid w:val="00A94133"/>
    <w:rsid w:val="00A95692"/>
    <w:rsid w:val="00A96407"/>
    <w:rsid w:val="00AA0F1A"/>
    <w:rsid w:val="00AA1B99"/>
    <w:rsid w:val="00AA21DA"/>
    <w:rsid w:val="00AA2333"/>
    <w:rsid w:val="00AA2E96"/>
    <w:rsid w:val="00AA48E0"/>
    <w:rsid w:val="00AA5E0E"/>
    <w:rsid w:val="00AB3AD4"/>
    <w:rsid w:val="00AB638A"/>
    <w:rsid w:val="00AC25FF"/>
    <w:rsid w:val="00AC35D0"/>
    <w:rsid w:val="00AC417B"/>
    <w:rsid w:val="00AC761A"/>
    <w:rsid w:val="00AC7B05"/>
    <w:rsid w:val="00AD2C73"/>
    <w:rsid w:val="00AD77BC"/>
    <w:rsid w:val="00AE65BD"/>
    <w:rsid w:val="00AE7264"/>
    <w:rsid w:val="00AE7365"/>
    <w:rsid w:val="00AF2E26"/>
    <w:rsid w:val="00AF6262"/>
    <w:rsid w:val="00AF690F"/>
    <w:rsid w:val="00AF6BDF"/>
    <w:rsid w:val="00B009EF"/>
    <w:rsid w:val="00B05C44"/>
    <w:rsid w:val="00B0778B"/>
    <w:rsid w:val="00B10A76"/>
    <w:rsid w:val="00B1147D"/>
    <w:rsid w:val="00B14FD1"/>
    <w:rsid w:val="00B1668D"/>
    <w:rsid w:val="00B16894"/>
    <w:rsid w:val="00B17527"/>
    <w:rsid w:val="00B17EED"/>
    <w:rsid w:val="00B20A00"/>
    <w:rsid w:val="00B25DD9"/>
    <w:rsid w:val="00B2717C"/>
    <w:rsid w:val="00B300F4"/>
    <w:rsid w:val="00B3538D"/>
    <w:rsid w:val="00B407F0"/>
    <w:rsid w:val="00B4585B"/>
    <w:rsid w:val="00B54CEC"/>
    <w:rsid w:val="00B55450"/>
    <w:rsid w:val="00B569E2"/>
    <w:rsid w:val="00B6163D"/>
    <w:rsid w:val="00B62488"/>
    <w:rsid w:val="00B62E84"/>
    <w:rsid w:val="00B630DC"/>
    <w:rsid w:val="00B6451F"/>
    <w:rsid w:val="00B7331E"/>
    <w:rsid w:val="00B74935"/>
    <w:rsid w:val="00B74ABB"/>
    <w:rsid w:val="00B74BDE"/>
    <w:rsid w:val="00B75F8E"/>
    <w:rsid w:val="00B812CA"/>
    <w:rsid w:val="00B81E01"/>
    <w:rsid w:val="00B82620"/>
    <w:rsid w:val="00B827C6"/>
    <w:rsid w:val="00B82BA6"/>
    <w:rsid w:val="00B84604"/>
    <w:rsid w:val="00B85565"/>
    <w:rsid w:val="00B91C6F"/>
    <w:rsid w:val="00B921CE"/>
    <w:rsid w:val="00B949E6"/>
    <w:rsid w:val="00B95CF0"/>
    <w:rsid w:val="00B96742"/>
    <w:rsid w:val="00BA4562"/>
    <w:rsid w:val="00BA5073"/>
    <w:rsid w:val="00BA5262"/>
    <w:rsid w:val="00BA5D24"/>
    <w:rsid w:val="00BB6192"/>
    <w:rsid w:val="00BB7526"/>
    <w:rsid w:val="00BB7E67"/>
    <w:rsid w:val="00BC2D33"/>
    <w:rsid w:val="00BC6885"/>
    <w:rsid w:val="00BC690B"/>
    <w:rsid w:val="00BC6946"/>
    <w:rsid w:val="00BC6B60"/>
    <w:rsid w:val="00BD1F9B"/>
    <w:rsid w:val="00BD6584"/>
    <w:rsid w:val="00BE6E60"/>
    <w:rsid w:val="00BF0936"/>
    <w:rsid w:val="00BF11C1"/>
    <w:rsid w:val="00BF254B"/>
    <w:rsid w:val="00BF312C"/>
    <w:rsid w:val="00BF44E2"/>
    <w:rsid w:val="00C0475C"/>
    <w:rsid w:val="00C05679"/>
    <w:rsid w:val="00C102FF"/>
    <w:rsid w:val="00C10894"/>
    <w:rsid w:val="00C2115E"/>
    <w:rsid w:val="00C222A2"/>
    <w:rsid w:val="00C25CA9"/>
    <w:rsid w:val="00C27B9B"/>
    <w:rsid w:val="00C31763"/>
    <w:rsid w:val="00C351AE"/>
    <w:rsid w:val="00C41EB2"/>
    <w:rsid w:val="00C41EEB"/>
    <w:rsid w:val="00C4214C"/>
    <w:rsid w:val="00C45240"/>
    <w:rsid w:val="00C45402"/>
    <w:rsid w:val="00C4580D"/>
    <w:rsid w:val="00C547D8"/>
    <w:rsid w:val="00C54D11"/>
    <w:rsid w:val="00C56B19"/>
    <w:rsid w:val="00C61137"/>
    <w:rsid w:val="00C66BC8"/>
    <w:rsid w:val="00C67632"/>
    <w:rsid w:val="00C83C01"/>
    <w:rsid w:val="00C85A78"/>
    <w:rsid w:val="00C866E7"/>
    <w:rsid w:val="00C95E7F"/>
    <w:rsid w:val="00CA00EE"/>
    <w:rsid w:val="00CA149C"/>
    <w:rsid w:val="00CA15C3"/>
    <w:rsid w:val="00CA77B7"/>
    <w:rsid w:val="00CA7B7A"/>
    <w:rsid w:val="00CB6CC0"/>
    <w:rsid w:val="00CB7E14"/>
    <w:rsid w:val="00CB7F41"/>
    <w:rsid w:val="00CD1A32"/>
    <w:rsid w:val="00CD4134"/>
    <w:rsid w:val="00CE0CE4"/>
    <w:rsid w:val="00CE58CC"/>
    <w:rsid w:val="00CE7F32"/>
    <w:rsid w:val="00CF570B"/>
    <w:rsid w:val="00CF5775"/>
    <w:rsid w:val="00CF741B"/>
    <w:rsid w:val="00CF7B4B"/>
    <w:rsid w:val="00CF7C19"/>
    <w:rsid w:val="00D02BC3"/>
    <w:rsid w:val="00D07577"/>
    <w:rsid w:val="00D102EF"/>
    <w:rsid w:val="00D11CF3"/>
    <w:rsid w:val="00D13A9B"/>
    <w:rsid w:val="00D22707"/>
    <w:rsid w:val="00D2273E"/>
    <w:rsid w:val="00D30B57"/>
    <w:rsid w:val="00D41FD8"/>
    <w:rsid w:val="00D42F36"/>
    <w:rsid w:val="00D439E4"/>
    <w:rsid w:val="00D43FB0"/>
    <w:rsid w:val="00D468A2"/>
    <w:rsid w:val="00D47D1D"/>
    <w:rsid w:val="00D52176"/>
    <w:rsid w:val="00D53DE4"/>
    <w:rsid w:val="00D558BD"/>
    <w:rsid w:val="00D60953"/>
    <w:rsid w:val="00D61075"/>
    <w:rsid w:val="00D63708"/>
    <w:rsid w:val="00D64D8E"/>
    <w:rsid w:val="00D65CCB"/>
    <w:rsid w:val="00D675A5"/>
    <w:rsid w:val="00D70A9A"/>
    <w:rsid w:val="00D72BF8"/>
    <w:rsid w:val="00D76B3A"/>
    <w:rsid w:val="00D80637"/>
    <w:rsid w:val="00D80A82"/>
    <w:rsid w:val="00D82297"/>
    <w:rsid w:val="00D84447"/>
    <w:rsid w:val="00D87040"/>
    <w:rsid w:val="00D90FEF"/>
    <w:rsid w:val="00D91E55"/>
    <w:rsid w:val="00D92E1D"/>
    <w:rsid w:val="00D9491D"/>
    <w:rsid w:val="00D966F6"/>
    <w:rsid w:val="00D970F5"/>
    <w:rsid w:val="00DA054C"/>
    <w:rsid w:val="00DA2C30"/>
    <w:rsid w:val="00DA2D45"/>
    <w:rsid w:val="00DA62EE"/>
    <w:rsid w:val="00DA6531"/>
    <w:rsid w:val="00DB1BE1"/>
    <w:rsid w:val="00DB23FC"/>
    <w:rsid w:val="00DB2BA3"/>
    <w:rsid w:val="00DC1203"/>
    <w:rsid w:val="00DC323D"/>
    <w:rsid w:val="00DC3C7B"/>
    <w:rsid w:val="00DD2529"/>
    <w:rsid w:val="00DD28AC"/>
    <w:rsid w:val="00DE1740"/>
    <w:rsid w:val="00DE5C25"/>
    <w:rsid w:val="00DE5DE6"/>
    <w:rsid w:val="00DE7095"/>
    <w:rsid w:val="00DF0924"/>
    <w:rsid w:val="00DF4141"/>
    <w:rsid w:val="00DF6F8B"/>
    <w:rsid w:val="00DF7A87"/>
    <w:rsid w:val="00E05946"/>
    <w:rsid w:val="00E06A84"/>
    <w:rsid w:val="00E12A3D"/>
    <w:rsid w:val="00E16277"/>
    <w:rsid w:val="00E24516"/>
    <w:rsid w:val="00E24BED"/>
    <w:rsid w:val="00E31FEB"/>
    <w:rsid w:val="00E33CED"/>
    <w:rsid w:val="00E34472"/>
    <w:rsid w:val="00E40683"/>
    <w:rsid w:val="00E42213"/>
    <w:rsid w:val="00E444E7"/>
    <w:rsid w:val="00E4764B"/>
    <w:rsid w:val="00E51F85"/>
    <w:rsid w:val="00E53BCE"/>
    <w:rsid w:val="00E5485D"/>
    <w:rsid w:val="00E55D28"/>
    <w:rsid w:val="00E572F3"/>
    <w:rsid w:val="00E61B22"/>
    <w:rsid w:val="00E63157"/>
    <w:rsid w:val="00E66E15"/>
    <w:rsid w:val="00E81DB3"/>
    <w:rsid w:val="00E83780"/>
    <w:rsid w:val="00E83E53"/>
    <w:rsid w:val="00E85ECC"/>
    <w:rsid w:val="00E86CA8"/>
    <w:rsid w:val="00E9059D"/>
    <w:rsid w:val="00E91000"/>
    <w:rsid w:val="00E94FA7"/>
    <w:rsid w:val="00E95D0D"/>
    <w:rsid w:val="00E97C03"/>
    <w:rsid w:val="00EA2AB9"/>
    <w:rsid w:val="00EA561E"/>
    <w:rsid w:val="00EA5EB9"/>
    <w:rsid w:val="00EA7475"/>
    <w:rsid w:val="00EB4D31"/>
    <w:rsid w:val="00EB7A06"/>
    <w:rsid w:val="00EC2A6C"/>
    <w:rsid w:val="00EC3BC6"/>
    <w:rsid w:val="00EC4701"/>
    <w:rsid w:val="00EC56BD"/>
    <w:rsid w:val="00EC7022"/>
    <w:rsid w:val="00EC7246"/>
    <w:rsid w:val="00ED2E2B"/>
    <w:rsid w:val="00ED651F"/>
    <w:rsid w:val="00EE532A"/>
    <w:rsid w:val="00EF28F3"/>
    <w:rsid w:val="00EF3DA5"/>
    <w:rsid w:val="00EF3EED"/>
    <w:rsid w:val="00F002CF"/>
    <w:rsid w:val="00F01AD2"/>
    <w:rsid w:val="00F05ACC"/>
    <w:rsid w:val="00F0744A"/>
    <w:rsid w:val="00F110AA"/>
    <w:rsid w:val="00F12995"/>
    <w:rsid w:val="00F138A5"/>
    <w:rsid w:val="00F23789"/>
    <w:rsid w:val="00F23A02"/>
    <w:rsid w:val="00F2588E"/>
    <w:rsid w:val="00F25D2A"/>
    <w:rsid w:val="00F261CC"/>
    <w:rsid w:val="00F315A2"/>
    <w:rsid w:val="00F368D2"/>
    <w:rsid w:val="00F407A5"/>
    <w:rsid w:val="00F420F9"/>
    <w:rsid w:val="00F43785"/>
    <w:rsid w:val="00F45AB6"/>
    <w:rsid w:val="00F4698E"/>
    <w:rsid w:val="00F5265B"/>
    <w:rsid w:val="00F53B04"/>
    <w:rsid w:val="00F53D77"/>
    <w:rsid w:val="00F53E74"/>
    <w:rsid w:val="00F609EA"/>
    <w:rsid w:val="00F61B4C"/>
    <w:rsid w:val="00F64AFA"/>
    <w:rsid w:val="00F64C4C"/>
    <w:rsid w:val="00F71118"/>
    <w:rsid w:val="00F730FA"/>
    <w:rsid w:val="00F75BEB"/>
    <w:rsid w:val="00F76CF9"/>
    <w:rsid w:val="00F80383"/>
    <w:rsid w:val="00F82FD3"/>
    <w:rsid w:val="00F91BCE"/>
    <w:rsid w:val="00F92700"/>
    <w:rsid w:val="00F92717"/>
    <w:rsid w:val="00F92CD0"/>
    <w:rsid w:val="00F93E85"/>
    <w:rsid w:val="00F9429E"/>
    <w:rsid w:val="00F966C8"/>
    <w:rsid w:val="00F973A5"/>
    <w:rsid w:val="00FA2B49"/>
    <w:rsid w:val="00FA4D04"/>
    <w:rsid w:val="00FB6DA0"/>
    <w:rsid w:val="00FC119A"/>
    <w:rsid w:val="00FC5BF4"/>
    <w:rsid w:val="00FD0508"/>
    <w:rsid w:val="00FD260B"/>
    <w:rsid w:val="00FD3664"/>
    <w:rsid w:val="00FD6DC7"/>
    <w:rsid w:val="00FE5991"/>
    <w:rsid w:val="00FE7158"/>
    <w:rsid w:val="00FF4EEC"/>
    <w:rsid w:val="00FF5B18"/>
    <w:rsid w:val="0DE66AE0"/>
    <w:rsid w:val="28C54697"/>
    <w:rsid w:val="2BE074F1"/>
    <w:rsid w:val="5526B118"/>
    <w:rsid w:val="55FAA9D0"/>
    <w:rsid w:val="56EA1F58"/>
    <w:rsid w:val="580ED9AE"/>
    <w:rsid w:val="5F832F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217FD"/>
  <w15:docId w15:val="{D308A030-2744-4975-B112-7F55C744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7664"/>
    <w:rPr>
      <w:rFonts w:ascii="Arial" w:hAnsi="Arial"/>
      <w:sz w:val="22"/>
      <w:szCs w:val="24"/>
    </w:rPr>
  </w:style>
  <w:style w:type="paragraph" w:styleId="Heading1">
    <w:name w:val="heading 1"/>
    <w:basedOn w:val="HeadingBase"/>
    <w:next w:val="BodyText"/>
    <w:qFormat/>
    <w:rsid w:val="008B2A71"/>
    <w:pPr>
      <w:pBdr>
        <w:top w:val="single" w:sz="48" w:space="3" w:color="FFFFFF"/>
        <w:left w:val="single" w:sz="6" w:space="3" w:color="FFFFFF"/>
        <w:bottom w:val="single" w:sz="6" w:space="3" w:color="FFFFFF"/>
      </w:pBdr>
      <w:shd w:val="solid" w:color="auto" w:fill="auto"/>
      <w:spacing w:before="0" w:after="240" w:line="240" w:lineRule="atLeast"/>
      <w:ind w:left="101"/>
      <w:outlineLvl w:val="0"/>
    </w:pPr>
    <w:rPr>
      <w:color w:val="FFFFFF"/>
      <w:spacing w:val="-10"/>
      <w:kern w:val="20"/>
      <w:position w:val="8"/>
      <w:sz w:val="24"/>
      <w:szCs w:val="20"/>
    </w:rPr>
  </w:style>
  <w:style w:type="paragraph" w:styleId="Heading2">
    <w:name w:val="heading 2"/>
    <w:basedOn w:val="Normal"/>
    <w:next w:val="Normal"/>
    <w:qFormat/>
    <w:rsid w:val="008B2A71"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rsid w:val="008B2A71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B2A71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B2A71"/>
    <w:pPr>
      <w:keepNext/>
      <w:jc w:val="center"/>
      <w:outlineLvl w:val="4"/>
    </w:pPr>
    <w:rPr>
      <w:b/>
    </w:rPr>
  </w:style>
  <w:style w:type="paragraph" w:styleId="Heading7">
    <w:name w:val="heading 7"/>
    <w:basedOn w:val="Normal"/>
    <w:next w:val="Normal"/>
    <w:qFormat/>
    <w:rsid w:val="0084697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iddenText">
    <w:name w:val="Hidden Text"/>
    <w:basedOn w:val="Normal"/>
    <w:rsid w:val="008B2A71"/>
    <w:pPr>
      <w:numPr>
        <w:numId w:val="2"/>
      </w:numPr>
      <w:autoSpaceDE w:val="0"/>
      <w:autoSpaceDN w:val="0"/>
      <w:jc w:val="both"/>
    </w:pPr>
    <w:rPr>
      <w:spacing w:val="-5"/>
      <w:szCs w:val="20"/>
    </w:rPr>
  </w:style>
  <w:style w:type="paragraph" w:styleId="Index2">
    <w:name w:val="index 2"/>
    <w:basedOn w:val="IndexBase"/>
    <w:autoRedefine/>
    <w:semiHidden/>
    <w:rsid w:val="008B2A71"/>
    <w:pPr>
      <w:numPr>
        <w:numId w:val="7"/>
      </w:numPr>
      <w:spacing w:line="240" w:lineRule="auto"/>
    </w:pPr>
    <w:rPr>
      <w:szCs w:val="20"/>
    </w:rPr>
  </w:style>
  <w:style w:type="paragraph" w:customStyle="1" w:styleId="IndexBase">
    <w:name w:val="Index Base"/>
    <w:basedOn w:val="Normal"/>
    <w:rsid w:val="008B2A71"/>
    <w:pPr>
      <w:autoSpaceDE w:val="0"/>
      <w:autoSpaceDN w:val="0"/>
      <w:spacing w:line="240" w:lineRule="atLeast"/>
      <w:ind w:left="360" w:hanging="360"/>
      <w:jc w:val="both"/>
    </w:pPr>
    <w:rPr>
      <w:spacing w:val="-5"/>
      <w:sz w:val="18"/>
      <w:szCs w:val="18"/>
    </w:rPr>
  </w:style>
  <w:style w:type="paragraph" w:styleId="ListBullet2">
    <w:name w:val="List Bullet 2"/>
    <w:basedOn w:val="ListBullet"/>
    <w:autoRedefine/>
    <w:rsid w:val="008B2A71"/>
    <w:pPr>
      <w:numPr>
        <w:numId w:val="4"/>
      </w:numPr>
      <w:spacing w:after="0" w:line="240" w:lineRule="auto"/>
    </w:pPr>
    <w:rPr>
      <w:sz w:val="24"/>
    </w:rPr>
  </w:style>
  <w:style w:type="paragraph" w:styleId="ListBullet">
    <w:name w:val="List Bullet"/>
    <w:basedOn w:val="List"/>
    <w:autoRedefine/>
    <w:rsid w:val="008B2A71"/>
    <w:pPr>
      <w:ind w:left="0" w:firstLine="0"/>
      <w:jc w:val="left"/>
    </w:pPr>
    <w:rPr>
      <w:szCs w:val="22"/>
    </w:rPr>
  </w:style>
  <w:style w:type="paragraph" w:styleId="List">
    <w:name w:val="List"/>
    <w:basedOn w:val="BodyText"/>
    <w:rsid w:val="008B2A71"/>
    <w:pPr>
      <w:ind w:left="1440" w:hanging="360"/>
    </w:pPr>
  </w:style>
  <w:style w:type="paragraph" w:styleId="BodyText">
    <w:name w:val="Body Text"/>
    <w:basedOn w:val="Normal"/>
    <w:rsid w:val="008B2A71"/>
    <w:pPr>
      <w:autoSpaceDE w:val="0"/>
      <w:autoSpaceDN w:val="0"/>
      <w:spacing w:after="240" w:line="240" w:lineRule="atLeast"/>
      <w:jc w:val="both"/>
    </w:pPr>
    <w:rPr>
      <w:spacing w:val="-5"/>
      <w:szCs w:val="20"/>
    </w:rPr>
  </w:style>
  <w:style w:type="paragraph" w:styleId="ListBullet3">
    <w:name w:val="List Bullet 3"/>
    <w:basedOn w:val="ListBullet1b"/>
    <w:autoRedefine/>
    <w:rsid w:val="008B2A71"/>
    <w:pPr>
      <w:numPr>
        <w:numId w:val="3"/>
      </w:numPr>
    </w:pPr>
  </w:style>
  <w:style w:type="paragraph" w:customStyle="1" w:styleId="ListBullet1b">
    <w:name w:val="List Bullet 1b"/>
    <w:basedOn w:val="ListBullet2"/>
    <w:rsid w:val="008B2A71"/>
    <w:pPr>
      <w:numPr>
        <w:numId w:val="6"/>
      </w:numPr>
    </w:pPr>
  </w:style>
  <w:style w:type="paragraph" w:customStyle="1" w:styleId="ListBullet2b">
    <w:name w:val="List Bullet 2b"/>
    <w:basedOn w:val="ListBullet2"/>
    <w:rsid w:val="008B2A71"/>
    <w:pPr>
      <w:numPr>
        <w:numId w:val="5"/>
      </w:numPr>
      <w:ind w:left="648"/>
    </w:pPr>
  </w:style>
  <w:style w:type="paragraph" w:styleId="BodyTextIndent">
    <w:name w:val="Body Text Indent"/>
    <w:basedOn w:val="Normal"/>
    <w:uiPriority w:val="99"/>
    <w:rsid w:val="008B2A71"/>
    <w:pPr>
      <w:tabs>
        <w:tab w:val="left" w:pos="720"/>
      </w:tabs>
      <w:ind w:left="360"/>
      <w:jc w:val="both"/>
    </w:pPr>
    <w:rPr>
      <w:i/>
      <w:iCs/>
    </w:rPr>
  </w:style>
  <w:style w:type="paragraph" w:customStyle="1" w:styleId="TableText2">
    <w:name w:val="Table Text 2"/>
    <w:basedOn w:val="TableText"/>
    <w:rsid w:val="008B2A71"/>
    <w:rPr>
      <w:sz w:val="18"/>
    </w:rPr>
  </w:style>
  <w:style w:type="paragraph" w:customStyle="1" w:styleId="TableText">
    <w:name w:val="Table Text"/>
    <w:basedOn w:val="Normal"/>
    <w:rsid w:val="008B2A71"/>
    <w:pPr>
      <w:autoSpaceDE w:val="0"/>
      <w:autoSpaceDN w:val="0"/>
      <w:spacing w:before="60"/>
      <w:jc w:val="both"/>
    </w:pPr>
    <w:rPr>
      <w:spacing w:val="-5"/>
      <w:sz w:val="16"/>
      <w:szCs w:val="16"/>
    </w:rPr>
  </w:style>
  <w:style w:type="paragraph" w:styleId="TOC6">
    <w:name w:val="toc 6"/>
    <w:basedOn w:val="Normal"/>
    <w:next w:val="Normal"/>
    <w:autoRedefine/>
    <w:semiHidden/>
    <w:rsid w:val="008B2A71"/>
    <w:pPr>
      <w:autoSpaceDE w:val="0"/>
      <w:autoSpaceDN w:val="0"/>
      <w:ind w:left="1200"/>
    </w:pPr>
    <w:rPr>
      <w:spacing w:val="-5"/>
      <w:szCs w:val="21"/>
    </w:rPr>
  </w:style>
  <w:style w:type="paragraph" w:customStyle="1" w:styleId="ListBullet1">
    <w:name w:val="List Bullet 1"/>
    <w:basedOn w:val="Normal"/>
    <w:rsid w:val="008B2A71"/>
    <w:pPr>
      <w:numPr>
        <w:numId w:val="1"/>
      </w:numPr>
      <w:autoSpaceDE w:val="0"/>
      <w:autoSpaceDN w:val="0"/>
      <w:jc w:val="both"/>
    </w:pPr>
    <w:rPr>
      <w:spacing w:val="-5"/>
      <w:szCs w:val="20"/>
    </w:rPr>
  </w:style>
  <w:style w:type="paragraph" w:customStyle="1" w:styleId="HeadingBase">
    <w:name w:val="Heading Base"/>
    <w:basedOn w:val="Normal"/>
    <w:next w:val="BodyText"/>
    <w:rsid w:val="008B2A71"/>
    <w:pPr>
      <w:keepNext/>
      <w:keepLines/>
      <w:autoSpaceDE w:val="0"/>
      <w:autoSpaceDN w:val="0"/>
      <w:spacing w:before="140" w:line="220" w:lineRule="atLeast"/>
      <w:jc w:val="both"/>
    </w:pPr>
    <w:rPr>
      <w:spacing w:val="-4"/>
      <w:kern w:val="28"/>
      <w:szCs w:val="22"/>
    </w:rPr>
  </w:style>
  <w:style w:type="paragraph" w:styleId="Index1">
    <w:name w:val="index 1"/>
    <w:basedOn w:val="IndexBase"/>
    <w:autoRedefine/>
    <w:semiHidden/>
    <w:rsid w:val="008B2A71"/>
    <w:pPr>
      <w:spacing w:line="240" w:lineRule="auto"/>
      <w:ind w:left="0" w:firstLine="0"/>
    </w:pPr>
    <w:rPr>
      <w:rFonts w:ascii="Arial Narrow" w:hAnsi="Arial Narrow"/>
      <w:sz w:val="20"/>
    </w:rPr>
  </w:style>
  <w:style w:type="paragraph" w:styleId="BodyText3">
    <w:name w:val="Body Text 3"/>
    <w:basedOn w:val="Normal"/>
    <w:rsid w:val="008B2A71"/>
    <w:pPr>
      <w:autoSpaceDE w:val="0"/>
      <w:autoSpaceDN w:val="0"/>
      <w:jc w:val="both"/>
    </w:pPr>
    <w:rPr>
      <w:color w:val="FF0000"/>
      <w:spacing w:val="-5"/>
      <w:szCs w:val="22"/>
    </w:rPr>
  </w:style>
  <w:style w:type="paragraph" w:styleId="TOAHeading">
    <w:name w:val="toa heading"/>
    <w:basedOn w:val="Normal"/>
    <w:next w:val="TableofAuthorities"/>
    <w:semiHidden/>
    <w:rsid w:val="008B2A71"/>
    <w:pPr>
      <w:keepNext/>
      <w:autoSpaceDE w:val="0"/>
      <w:autoSpaceDN w:val="0"/>
      <w:spacing w:line="480" w:lineRule="atLeast"/>
      <w:jc w:val="both"/>
    </w:pPr>
    <w:rPr>
      <w:rFonts w:ascii="Arial Black" w:hAnsi="Arial Black"/>
      <w:b/>
      <w:bCs/>
      <w:spacing w:val="-10"/>
      <w:kern w:val="28"/>
      <w:szCs w:val="20"/>
    </w:rPr>
  </w:style>
  <w:style w:type="paragraph" w:styleId="TableofAuthorities">
    <w:name w:val="table of authorities"/>
    <w:basedOn w:val="Normal"/>
    <w:semiHidden/>
    <w:rsid w:val="008B2A71"/>
    <w:pPr>
      <w:tabs>
        <w:tab w:val="right" w:leader="dot" w:pos="7560"/>
      </w:tabs>
      <w:autoSpaceDE w:val="0"/>
      <w:autoSpaceDN w:val="0"/>
      <w:ind w:left="1440" w:hanging="360"/>
      <w:jc w:val="both"/>
    </w:pPr>
    <w:rPr>
      <w:spacing w:val="-5"/>
      <w:szCs w:val="20"/>
    </w:rPr>
  </w:style>
  <w:style w:type="paragraph" w:customStyle="1" w:styleId="Style2">
    <w:name w:val="Style2"/>
    <w:basedOn w:val="TableText2"/>
    <w:rsid w:val="008B2A71"/>
    <w:rPr>
      <w:rFonts w:ascii="Helvetica" w:hAnsi="Helvetica"/>
      <w:sz w:val="20"/>
    </w:rPr>
  </w:style>
  <w:style w:type="paragraph" w:styleId="Header">
    <w:name w:val="header"/>
    <w:basedOn w:val="HeaderBase"/>
    <w:link w:val="HeaderChar"/>
    <w:rsid w:val="008B2A71"/>
  </w:style>
  <w:style w:type="paragraph" w:customStyle="1" w:styleId="HeaderBase">
    <w:name w:val="Header Base"/>
    <w:basedOn w:val="Normal"/>
    <w:rsid w:val="008B2A71"/>
    <w:pPr>
      <w:keepLines/>
      <w:tabs>
        <w:tab w:val="center" w:pos="4320"/>
        <w:tab w:val="right" w:pos="8640"/>
      </w:tabs>
      <w:autoSpaceDE w:val="0"/>
      <w:autoSpaceDN w:val="0"/>
      <w:spacing w:line="190" w:lineRule="atLeast"/>
      <w:jc w:val="both"/>
    </w:pPr>
    <w:rPr>
      <w:caps/>
      <w:spacing w:val="-5"/>
      <w:sz w:val="15"/>
      <w:szCs w:val="15"/>
    </w:rPr>
  </w:style>
  <w:style w:type="paragraph" w:styleId="Footer">
    <w:name w:val="footer"/>
    <w:basedOn w:val="HeaderBase"/>
    <w:rsid w:val="008B2A71"/>
  </w:style>
  <w:style w:type="character" w:styleId="PageNumber">
    <w:name w:val="page number"/>
    <w:rsid w:val="008B2A71"/>
    <w:rPr>
      <w:rFonts w:ascii="Arial Black" w:hAnsi="Arial Black"/>
      <w:spacing w:val="-10"/>
      <w:sz w:val="18"/>
      <w:szCs w:val="18"/>
    </w:rPr>
  </w:style>
  <w:style w:type="paragraph" w:styleId="TOC1">
    <w:name w:val="toc 1"/>
    <w:basedOn w:val="Normal"/>
    <w:autoRedefine/>
    <w:semiHidden/>
    <w:rsid w:val="008B2A71"/>
    <w:pPr>
      <w:autoSpaceDE w:val="0"/>
      <w:autoSpaceDN w:val="0"/>
      <w:spacing w:before="120" w:after="120"/>
    </w:pPr>
    <w:rPr>
      <w:b/>
      <w:bCs/>
      <w:caps/>
      <w:spacing w:val="-5"/>
    </w:rPr>
  </w:style>
  <w:style w:type="paragraph" w:styleId="DocumentMap">
    <w:name w:val="Document Map"/>
    <w:basedOn w:val="Normal"/>
    <w:semiHidden/>
    <w:rsid w:val="008B2A71"/>
    <w:pPr>
      <w:shd w:val="clear" w:color="auto" w:fill="000080"/>
      <w:autoSpaceDE w:val="0"/>
      <w:autoSpaceDN w:val="0"/>
      <w:jc w:val="both"/>
    </w:pPr>
    <w:rPr>
      <w:rFonts w:ascii="Tahoma" w:hAnsi="Tahoma" w:cs="Tahoma"/>
      <w:spacing w:val="-5"/>
      <w:szCs w:val="20"/>
    </w:rPr>
  </w:style>
  <w:style w:type="paragraph" w:customStyle="1" w:styleId="covertext">
    <w:name w:val="cover text"/>
    <w:basedOn w:val="Normal"/>
    <w:rsid w:val="008B2A71"/>
    <w:pPr>
      <w:autoSpaceDE w:val="0"/>
      <w:autoSpaceDN w:val="0"/>
      <w:jc w:val="center"/>
    </w:pPr>
    <w:rPr>
      <w:spacing w:val="-5"/>
      <w:sz w:val="36"/>
      <w:szCs w:val="36"/>
    </w:rPr>
  </w:style>
  <w:style w:type="paragraph" w:styleId="BodyText2">
    <w:name w:val="Body Text 2"/>
    <w:basedOn w:val="Normal"/>
    <w:rsid w:val="008B2A71"/>
    <w:rPr>
      <w:rFonts w:ascii="Arial Narrow" w:eastAsia="Batang" w:hAnsi="Arial Narrow"/>
      <w:sz w:val="20"/>
    </w:rPr>
  </w:style>
  <w:style w:type="paragraph" w:styleId="PlainText">
    <w:name w:val="Plain Text"/>
    <w:basedOn w:val="Normal"/>
    <w:rsid w:val="008B2A71"/>
    <w:pPr>
      <w:autoSpaceDE w:val="0"/>
      <w:autoSpaceDN w:val="0"/>
      <w:jc w:val="both"/>
    </w:pPr>
    <w:rPr>
      <w:rFonts w:ascii="Courier New" w:hAnsi="Courier New"/>
      <w:szCs w:val="20"/>
    </w:rPr>
  </w:style>
  <w:style w:type="paragraph" w:styleId="BlockText">
    <w:name w:val="Block Text"/>
    <w:basedOn w:val="Normal"/>
    <w:rsid w:val="008B2A71"/>
    <w:pPr>
      <w:ind w:left="-720" w:right="720"/>
    </w:pPr>
    <w:rPr>
      <w:sz w:val="20"/>
      <w:szCs w:val="20"/>
    </w:rPr>
  </w:style>
  <w:style w:type="paragraph" w:styleId="TOC3">
    <w:name w:val="toc 3"/>
    <w:basedOn w:val="Normal"/>
    <w:autoRedefine/>
    <w:semiHidden/>
    <w:rsid w:val="008B2A71"/>
    <w:pPr>
      <w:autoSpaceDE w:val="0"/>
      <w:autoSpaceDN w:val="0"/>
      <w:ind w:left="480"/>
    </w:pPr>
    <w:rPr>
      <w:i/>
      <w:iCs/>
      <w:spacing w:val="-5"/>
    </w:rPr>
  </w:style>
  <w:style w:type="character" w:styleId="FollowedHyperlink">
    <w:name w:val="FollowedHyperlink"/>
    <w:rsid w:val="002124FE"/>
    <w:rPr>
      <w:color w:val="800080"/>
      <w:u w:val="single"/>
    </w:rPr>
  </w:style>
  <w:style w:type="paragraph" w:styleId="BodyTextIndent3">
    <w:name w:val="Body Text Indent 3"/>
    <w:basedOn w:val="Normal"/>
    <w:rsid w:val="009C2B07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rsid w:val="003279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4">
    <w:name w:val="H4"/>
    <w:basedOn w:val="Normal"/>
    <w:next w:val="Normal"/>
    <w:rsid w:val="002C42F3"/>
    <w:pPr>
      <w:keepNext/>
      <w:spacing w:before="100" w:after="100"/>
      <w:outlineLvl w:val="4"/>
    </w:pPr>
    <w:rPr>
      <w:b/>
      <w:snapToGrid w:val="0"/>
      <w:szCs w:val="20"/>
    </w:rPr>
  </w:style>
  <w:style w:type="paragraph" w:styleId="HTMLPreformatted">
    <w:name w:val="HTML Preformatted"/>
    <w:basedOn w:val="Normal"/>
    <w:rsid w:val="002C4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maintext1">
    <w:name w:val="maintext1"/>
    <w:rsid w:val="001A37B8"/>
    <w:rPr>
      <w:rFonts w:ascii="Arial" w:hAnsi="Arial" w:cs="Arial" w:hint="default"/>
      <w:color w:val="82898E"/>
      <w:sz w:val="17"/>
      <w:szCs w:val="17"/>
    </w:rPr>
  </w:style>
  <w:style w:type="paragraph" w:styleId="List2">
    <w:name w:val="List 2"/>
    <w:basedOn w:val="Normal"/>
    <w:rsid w:val="008C6BDD"/>
    <w:pPr>
      <w:ind w:left="720" w:hanging="360"/>
      <w:contextualSpacing/>
    </w:pPr>
  </w:style>
  <w:style w:type="character" w:styleId="Strong">
    <w:name w:val="Strong"/>
    <w:uiPriority w:val="22"/>
    <w:qFormat/>
    <w:rsid w:val="00D02BC3"/>
    <w:rPr>
      <w:b/>
      <w:bCs/>
    </w:rPr>
  </w:style>
  <w:style w:type="character" w:customStyle="1" w:styleId="content1">
    <w:name w:val="content1"/>
    <w:rsid w:val="00D02BC3"/>
    <w:rPr>
      <w:rFonts w:ascii="Trebuchet MS" w:hAnsi="Trebuchet MS" w:hint="default"/>
      <w:strike w:val="0"/>
      <w:dstrike w:val="0"/>
      <w:color w:val="333333"/>
      <w:sz w:val="20"/>
      <w:szCs w:val="20"/>
      <w:u w:val="none"/>
      <w:effect w:val="none"/>
    </w:rPr>
  </w:style>
  <w:style w:type="paragraph" w:customStyle="1" w:styleId="StyleTimesNewRoman11ptGray-75JustifiedBoxSinglesol">
    <w:name w:val="Style Times New Roman 11 pt Gray-75% Justified Box: (Single sol..."/>
    <w:basedOn w:val="Normal"/>
    <w:rsid w:val="001F5C47"/>
    <w:pPr>
      <w:pBdr>
        <w:top w:val="single" w:sz="4" w:space="1" w:color="DDD9C3"/>
        <w:left w:val="single" w:sz="4" w:space="4" w:color="DDD9C3"/>
        <w:bottom w:val="single" w:sz="4" w:space="1" w:color="DDD9C3"/>
        <w:right w:val="single" w:sz="4" w:space="4" w:color="DDD9C3"/>
      </w:pBdr>
      <w:shd w:val="clear" w:color="auto" w:fill="F2F2F2"/>
      <w:jc w:val="both"/>
    </w:pPr>
    <w:rPr>
      <w:color w:val="404040"/>
      <w:szCs w:val="20"/>
    </w:rPr>
  </w:style>
  <w:style w:type="paragraph" w:customStyle="1" w:styleId="StyleStyleTimesNewRoman11ptGray-75JustifiedBoxSingles">
    <w:name w:val="Style Style Times New Roman 11 pt Gray-75% Justified Box: (Single s..."/>
    <w:basedOn w:val="StyleTimesNewRoman11ptGray-75JustifiedBoxSinglesol"/>
    <w:rsid w:val="00897664"/>
    <w:pPr>
      <w:spacing w:after="120"/>
    </w:pPr>
    <w:rPr>
      <w:rFonts w:ascii="Times New Roman" w:hAnsi="Times New Roman"/>
      <w:sz w:val="24"/>
    </w:rPr>
  </w:style>
  <w:style w:type="paragraph" w:styleId="ListParagraph">
    <w:name w:val="List Paragraph"/>
    <w:aliases w:val="Bullet 1,Heading2,List Paragraph1,b1,Bullet for no #'s,Body Bullet,List Paragraph2,Bulleted Text,lp1,Ref,List bullet,List Bullet1,Table Number Paragraph,B1,bu1,bu1 + Before:  0 pt,Bullet1,Requiremen,List Bullet11"/>
    <w:basedOn w:val="Normal"/>
    <w:link w:val="ListParagraphChar"/>
    <w:uiPriority w:val="34"/>
    <w:qFormat/>
    <w:rsid w:val="001053CD"/>
    <w:pPr>
      <w:ind w:left="720"/>
      <w:contextualSpacing/>
    </w:pPr>
  </w:style>
  <w:style w:type="paragraph" w:customStyle="1" w:styleId="Standard">
    <w:name w:val="Standard"/>
    <w:rsid w:val="00913556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p0">
    <w:name w:val="p0"/>
    <w:basedOn w:val="Normal"/>
    <w:qFormat/>
    <w:rsid w:val="00913556"/>
    <w:rPr>
      <w:rFonts w:ascii="Times New Roman" w:hAnsi="Times New Roman"/>
      <w:sz w:val="24"/>
    </w:rPr>
  </w:style>
  <w:style w:type="character" w:customStyle="1" w:styleId="ListParagraphChar">
    <w:name w:val="List Paragraph Char"/>
    <w:aliases w:val="Bullet 1 Char,Heading2 Char,List Paragraph1 Char,b1 Char,Bullet for no #'s Char,Body Bullet Char,List Paragraph2 Char,Bulleted Text Char,lp1 Char,Ref Char,List bullet Char,List Bullet1 Char,Table Number Paragraph Char,B1 Char"/>
    <w:link w:val="ListParagraph"/>
    <w:uiPriority w:val="34"/>
    <w:locked/>
    <w:rsid w:val="00F609EA"/>
    <w:rPr>
      <w:rFonts w:ascii="Arial" w:hAnsi="Arial"/>
      <w:sz w:val="22"/>
      <w:szCs w:val="24"/>
    </w:rPr>
  </w:style>
  <w:style w:type="paragraph" w:customStyle="1" w:styleId="p16">
    <w:name w:val="p16"/>
    <w:basedOn w:val="Normal"/>
    <w:rsid w:val="00D53DE4"/>
    <w:rPr>
      <w:rFonts w:cs="Arial"/>
      <w:b/>
      <w:bCs/>
      <w:color w:val="000000"/>
      <w:sz w:val="20"/>
      <w:szCs w:val="20"/>
    </w:rPr>
  </w:style>
  <w:style w:type="paragraph" w:customStyle="1" w:styleId="p15">
    <w:name w:val="p15"/>
    <w:basedOn w:val="Normal"/>
    <w:rsid w:val="00D07577"/>
    <w:pPr>
      <w:spacing w:before="100" w:after="100"/>
    </w:pPr>
    <w:rPr>
      <w:rFonts w:ascii="Times New Roman" w:hAnsi="Times New Roman"/>
      <w:sz w:val="24"/>
    </w:rPr>
  </w:style>
  <w:style w:type="character" w:customStyle="1" w:styleId="HeaderChar">
    <w:name w:val="Header Char"/>
    <w:link w:val="Header"/>
    <w:rsid w:val="00027102"/>
    <w:rPr>
      <w:rFonts w:ascii="Arial" w:hAnsi="Arial"/>
      <w:caps/>
      <w:spacing w:val="-5"/>
      <w:sz w:val="15"/>
      <w:szCs w:val="15"/>
    </w:rPr>
  </w:style>
  <w:style w:type="character" w:styleId="CommentReference">
    <w:name w:val="annotation reference"/>
    <w:basedOn w:val="DefaultParagraphFont"/>
    <w:semiHidden/>
    <w:unhideWhenUsed/>
    <w:rsid w:val="00646BC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46B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46BC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46B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46BC4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646B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46BC4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D2273E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DefaultParagraphFont"/>
    <w:rsid w:val="00D2273E"/>
  </w:style>
  <w:style w:type="character" w:customStyle="1" w:styleId="eop">
    <w:name w:val="eop"/>
    <w:basedOn w:val="DefaultParagraphFont"/>
    <w:rsid w:val="00D2273E"/>
  </w:style>
  <w:style w:type="character" w:customStyle="1" w:styleId="tabchar">
    <w:name w:val="tabchar"/>
    <w:basedOn w:val="DefaultParagraphFont"/>
    <w:rsid w:val="00D2273E"/>
  </w:style>
  <w:style w:type="paragraph" w:styleId="NormalWeb">
    <w:name w:val="Normal (Web)"/>
    <w:basedOn w:val="Normal"/>
    <w:uiPriority w:val="99"/>
    <w:unhideWhenUsed/>
    <w:rsid w:val="0024272A"/>
    <w:pPr>
      <w:spacing w:before="100" w:beforeAutospacing="1" w:after="100" w:afterAutospacing="1"/>
    </w:pPr>
    <w:rPr>
      <w:rFonts w:ascii="Times New Roman" w:hAnsi="Times New Roman"/>
      <w:sz w:val="24"/>
      <w:lang w:val="en-IN" w:eastAsia="en-IN"/>
    </w:rPr>
  </w:style>
  <w:style w:type="paragraph" w:styleId="NoSpacing">
    <w:name w:val="No Spacing"/>
    <w:basedOn w:val="Normal"/>
    <w:link w:val="NoSpacingChar"/>
    <w:qFormat/>
    <w:rsid w:val="00661FDA"/>
    <w:rPr>
      <w:rFonts w:ascii="Calibri" w:hAnsi="Calibri" w:cs="Calibri"/>
      <w:szCs w:val="22"/>
    </w:rPr>
  </w:style>
  <w:style w:type="character" w:customStyle="1" w:styleId="NoSpacingChar">
    <w:name w:val="No Spacing Char"/>
    <w:link w:val="NoSpacing"/>
    <w:locked/>
    <w:rsid w:val="00661FDA"/>
    <w:rPr>
      <w:rFonts w:ascii="Calibri" w:hAnsi="Calibri" w:cs="Calibri"/>
      <w:sz w:val="22"/>
      <w:szCs w:val="22"/>
    </w:rPr>
  </w:style>
  <w:style w:type="character" w:styleId="Hyperlink">
    <w:name w:val="Hyperlink"/>
    <w:basedOn w:val="DefaultParagraphFont"/>
    <w:unhideWhenUsed/>
    <w:rsid w:val="001F1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928"/>
    <w:rPr>
      <w:color w:val="605E5C"/>
      <w:shd w:val="clear" w:color="auto" w:fill="E1DFDD"/>
    </w:rPr>
  </w:style>
  <w:style w:type="character" w:customStyle="1" w:styleId="spellingerror">
    <w:name w:val="spellingerror"/>
    <w:rsid w:val="002749A7"/>
  </w:style>
  <w:style w:type="character" w:customStyle="1" w:styleId="contextualspellingandgrammarerror">
    <w:name w:val="contextualspellingandgrammarerror"/>
    <w:rsid w:val="00274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3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7561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7486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184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615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5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5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3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0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9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39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2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5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2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38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21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5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9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3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2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6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1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1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8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57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2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4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77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4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8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3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2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6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66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9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31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6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9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88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5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9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0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6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3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7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93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80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8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7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5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05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8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pal.bora\AppData\Local\Microsoft\Windows\Temporary%20Internet%20Files\Content.Outlook\TAXR3TJ6\Resum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85c923-eef9-4989-b7b4-7affd599bf32">
      <Terms xmlns="http://schemas.microsoft.com/office/infopath/2007/PartnerControls"/>
    </lcf76f155ced4ddcb4097134ff3c332f>
    <TaxCatchAll xmlns="cbad67fe-664d-41db-98d2-725081a62e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5C1D013A2A404F98805B58889D5AF0" ma:contentTypeVersion="12" ma:contentTypeDescription="Create a new document." ma:contentTypeScope="" ma:versionID="e1de6c87224a38f85e999c9896e58702">
  <xsd:schema xmlns:xsd="http://www.w3.org/2001/XMLSchema" xmlns:xs="http://www.w3.org/2001/XMLSchema" xmlns:p="http://schemas.microsoft.com/office/2006/metadata/properties" xmlns:ns2="ad85c923-eef9-4989-b7b4-7affd599bf32" xmlns:ns3="cbad67fe-664d-41db-98d2-725081a62e57" targetNamespace="http://schemas.microsoft.com/office/2006/metadata/properties" ma:root="true" ma:fieldsID="c28745ea179d1ef7e53bf359277e200f" ns2:_="" ns3:_="">
    <xsd:import namespace="ad85c923-eef9-4989-b7b4-7affd599bf32"/>
    <xsd:import namespace="cbad67fe-664d-41db-98d2-725081a62e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c923-eef9-4989-b7b4-7affd599b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087d73-5bfe-4c6e-a130-3d60249556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d67fe-664d-41db-98d2-725081a62e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8c2e0-8da1-406b-9ef1-7cee815965db}" ma:internalName="TaxCatchAll" ma:showField="CatchAllData" ma:web="cbad67fe-664d-41db-98d2-725081a62e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D0078-D2C9-43D8-A4F7-D928AA883DC8}">
  <ds:schemaRefs>
    <ds:schemaRef ds:uri="http://schemas.microsoft.com/office/2006/metadata/properties"/>
    <ds:schemaRef ds:uri="http://schemas.microsoft.com/office/infopath/2007/PartnerControls"/>
    <ds:schemaRef ds:uri="ad85c923-eef9-4989-b7b4-7affd599bf32"/>
    <ds:schemaRef ds:uri="cbad67fe-664d-41db-98d2-725081a62e57"/>
  </ds:schemaRefs>
</ds:datastoreItem>
</file>

<file path=customXml/itemProps2.xml><?xml version="1.0" encoding="utf-8"?>
<ds:datastoreItem xmlns:ds="http://schemas.openxmlformats.org/officeDocument/2006/customXml" ds:itemID="{835C263A-9C1A-4AA8-BC04-19D713ACBC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247FC0-C71B-4071-BE60-98BB06FE21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5c923-eef9-4989-b7b4-7affd599bf32"/>
    <ds:schemaRef ds:uri="cbad67fe-664d-41db-98d2-725081a62e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F1316F-E572-4719-861B-D7CDFB3E3E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Resume Template</Template>
  <TotalTime>2</TotalTime>
  <Pages>6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 summary of  the experience and  expertise I will bring to the job</vt:lpstr>
    </vt:vector>
  </TitlesOfParts>
  <Company>VAM</Company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 summary of  the experience and  expertise I will bring to the job</dc:title>
  <dc:subject/>
  <dc:creator>Gopal Bora</dc:creator>
  <cp:keywords/>
  <dc:description/>
  <cp:lastModifiedBy>Sanjeev Kumar Gandam</cp:lastModifiedBy>
  <cp:revision>3</cp:revision>
  <cp:lastPrinted>2002-11-11T17:57:00Z</cp:lastPrinted>
  <dcterms:created xsi:type="dcterms:W3CDTF">2026-07-08T07:41:00Z</dcterms:created>
  <dcterms:modified xsi:type="dcterms:W3CDTF">2026-07-15T07:52:00Z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0x010100505C1D013A2A404F98805B58889D5AF0</vt:lpwstr>
  </property>
</Properties>
</file>