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17FE" w14:textId="5BEDF3A6" w:rsidR="005770C2" w:rsidRPr="000F68BF" w:rsidRDefault="00AD2C73" w:rsidP="000F68BF">
      <w:pPr>
        <w:pStyle w:val="StyleStyleTimesNewRoman11ptGray-75JustifiedBoxSingles"/>
        <w:rPr>
          <w:rFonts w:asciiTheme="minorHAnsi" w:hAnsiTheme="minorHAnsi" w:cs="Verdana"/>
          <w:color w:val="000000"/>
        </w:rPr>
      </w:pPr>
      <w:r w:rsidRPr="00AD2C73">
        <w:rPr>
          <w:rFonts w:asciiTheme="minorHAnsi" w:hAnsiTheme="minorHAnsi"/>
        </w:rPr>
        <w:t>PROFESSIONAL COMPETENCIES</w:t>
      </w:r>
    </w:p>
    <w:p w14:paraId="35140C9A" w14:textId="648A30B5" w:rsidR="0024272A" w:rsidRDefault="00824C54" w:rsidP="00F43785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Results-driven IT professional with</w:t>
      </w:r>
      <w:r w:rsidR="005B2FF6">
        <w:rPr>
          <w:rFonts w:asciiTheme="minorHAnsi" w:hAnsiTheme="minorHAnsi" w:cstheme="minorHAnsi"/>
          <w:szCs w:val="22"/>
        </w:rPr>
        <w:t xml:space="preserve"> </w:t>
      </w:r>
      <w:r w:rsidR="001A5FAD">
        <w:rPr>
          <w:rFonts w:asciiTheme="minorHAnsi" w:hAnsiTheme="minorHAnsi" w:cstheme="minorHAnsi"/>
          <w:szCs w:val="22"/>
        </w:rPr>
        <w:t>1</w:t>
      </w:r>
      <w:r w:rsidR="00F0744A">
        <w:rPr>
          <w:rFonts w:asciiTheme="minorHAnsi" w:hAnsiTheme="minorHAnsi" w:cstheme="minorHAnsi"/>
          <w:szCs w:val="22"/>
        </w:rPr>
        <w:t>1</w:t>
      </w:r>
      <w:r w:rsidR="005B2FF6">
        <w:rPr>
          <w:rFonts w:asciiTheme="minorHAnsi" w:hAnsiTheme="minorHAnsi" w:cstheme="minorHAnsi"/>
          <w:szCs w:val="22"/>
        </w:rPr>
        <w:t xml:space="preserve"> plus </w:t>
      </w:r>
      <w:r w:rsidRPr="0024272A">
        <w:rPr>
          <w:rFonts w:asciiTheme="minorHAnsi" w:hAnsiTheme="minorHAnsi" w:cstheme="minorHAnsi"/>
          <w:szCs w:val="22"/>
        </w:rPr>
        <w:t xml:space="preserve">years of overall experience in software development, specializing in C#.NET, ASP.NET, MVC </w:t>
      </w:r>
      <w:r w:rsidR="0046444A">
        <w:rPr>
          <w:rFonts w:asciiTheme="minorHAnsi" w:hAnsiTheme="minorHAnsi" w:cstheme="minorHAnsi"/>
          <w:szCs w:val="22"/>
        </w:rPr>
        <w:t>and .net core</w:t>
      </w:r>
      <w:r w:rsidRPr="0024272A">
        <w:rPr>
          <w:rFonts w:asciiTheme="minorHAnsi" w:hAnsiTheme="minorHAnsi" w:cstheme="minorHAnsi"/>
          <w:szCs w:val="22"/>
        </w:rPr>
        <w:t>.</w:t>
      </w:r>
    </w:p>
    <w:p w14:paraId="3097A1E8" w14:textId="396A6836" w:rsidR="0046444A" w:rsidRPr="00F43785" w:rsidRDefault="0046444A" w:rsidP="00F43785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 5 plus years of Experience in insurance domain as .net developer at Value Momentum</w:t>
      </w:r>
      <w:r w:rsidR="007747D6">
        <w:rPr>
          <w:rFonts w:asciiTheme="minorHAnsi" w:hAnsiTheme="minorHAnsi" w:cstheme="minorHAnsi"/>
          <w:szCs w:val="22"/>
        </w:rPr>
        <w:t>.</w:t>
      </w:r>
      <w:r>
        <w:rPr>
          <w:rFonts w:asciiTheme="minorHAnsi" w:hAnsiTheme="minorHAnsi" w:cstheme="minorHAnsi"/>
          <w:szCs w:val="22"/>
        </w:rPr>
        <w:t xml:space="preserve"> </w:t>
      </w:r>
    </w:p>
    <w:p w14:paraId="5370DBC9" w14:textId="3F061F74" w:rsidR="0024272A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Experience working with SQL Server – writing queries, stored procedures, and managing databases.</w:t>
      </w:r>
    </w:p>
    <w:p w14:paraId="709D4DAD" w14:textId="1FA986E5" w:rsidR="0046444A" w:rsidRPr="0046444A" w:rsidRDefault="0046444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>Experience building distributed services with frameworks like WCF and Web API</w:t>
      </w:r>
    </w:p>
    <w:p w14:paraId="022CBDF2" w14:textId="68079E4A" w:rsidR="0024272A" w:rsidRPr="0024272A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 xml:space="preserve"> Experience with HTML5, JavaScript, CSS, and </w:t>
      </w:r>
      <w:r w:rsidR="001A5FAD">
        <w:rPr>
          <w:rFonts w:asciiTheme="minorHAnsi" w:hAnsiTheme="minorHAnsi" w:cstheme="minorHAnsi"/>
          <w:szCs w:val="22"/>
        </w:rPr>
        <w:t>jquery</w:t>
      </w:r>
      <w:r w:rsidRPr="0024272A">
        <w:rPr>
          <w:rFonts w:asciiTheme="minorHAnsi" w:hAnsiTheme="minorHAnsi" w:cstheme="minorHAnsi"/>
          <w:szCs w:val="22"/>
        </w:rPr>
        <w:t xml:space="preserve"> for front-end development.</w:t>
      </w:r>
    </w:p>
    <w:p w14:paraId="070262BC" w14:textId="7F4E81E0" w:rsidR="0024272A" w:rsidRPr="00585574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Hands-on experience using</w:t>
      </w:r>
      <w:r w:rsidR="007747D6">
        <w:rPr>
          <w:rFonts w:asciiTheme="minorHAnsi" w:hAnsiTheme="minorHAnsi" w:cstheme="minorHAnsi"/>
          <w:szCs w:val="22"/>
        </w:rPr>
        <w:t xml:space="preserve"> Entity framework,</w:t>
      </w:r>
      <w:r w:rsidRPr="0024272A">
        <w:rPr>
          <w:rFonts w:asciiTheme="minorHAnsi" w:hAnsiTheme="minorHAnsi" w:cstheme="minorHAnsi"/>
          <w:szCs w:val="22"/>
        </w:rPr>
        <w:t xml:space="preserve"> Ado.Net for database connectivity.</w:t>
      </w:r>
    </w:p>
    <w:p w14:paraId="15375913" w14:textId="08BB09FC" w:rsidR="007747D6" w:rsidRPr="00585574" w:rsidRDefault="007747D6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>Experience using git Version Control System</w:t>
      </w:r>
    </w:p>
    <w:p w14:paraId="60BB5EE6" w14:textId="0DAF87DC" w:rsidR="007747D6" w:rsidRPr="00585574" w:rsidRDefault="007747D6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>Experience Product Support and Release management</w:t>
      </w:r>
    </w:p>
    <w:p w14:paraId="0CD2FCC2" w14:textId="7FC57D06" w:rsidR="007747D6" w:rsidRPr="0024272A" w:rsidRDefault="007747D6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 xml:space="preserve">Knowledge of MS Azure </w:t>
      </w:r>
    </w:p>
    <w:p w14:paraId="4EBCE3EE" w14:textId="1F93BFAB" w:rsidR="0024272A" w:rsidRPr="0024272A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Strong problem-solving skills, ensuring high-quality development and adherence to best practices</w:t>
      </w:r>
    </w:p>
    <w:p w14:paraId="0F421812" w14:textId="77777777" w:rsidR="0046075B" w:rsidRPr="00F45AB6" w:rsidRDefault="0046075B" w:rsidP="0046075B">
      <w:pPr>
        <w:pStyle w:val="StyleStyleTimesNewRoman11ptGray-75JustifiedBoxSingles"/>
        <w:rPr>
          <w:rFonts w:asciiTheme="minorHAnsi" w:hAnsiTheme="minorHAnsi"/>
        </w:rPr>
      </w:pPr>
      <w:r w:rsidRPr="00F45AB6">
        <w:rPr>
          <w:rFonts w:asciiTheme="minorHAnsi" w:hAnsiTheme="minorHAnsi"/>
        </w:rPr>
        <w:t>ACADEMIC QUALIFICATION</w:t>
      </w:r>
    </w:p>
    <w:p w14:paraId="0F421815" w14:textId="2E4A4834" w:rsidR="00D2273E" w:rsidRDefault="00D2273E" w:rsidP="00A1722B">
      <w:pPr>
        <w:pStyle w:val="paragraph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lang w:val="en-AU"/>
        </w:rPr>
        <w:t>B.Tech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 (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Computer Science &amp; </w:t>
      </w:r>
      <w:r w:rsidR="007B131A">
        <w:rPr>
          <w:rStyle w:val="normaltextrun"/>
          <w:rFonts w:ascii="Calibri" w:hAnsi="Calibri" w:cs="Calibri"/>
          <w:sz w:val="22"/>
          <w:szCs w:val="22"/>
          <w:lang w:val="en-AU"/>
        </w:rPr>
        <w:t>Eng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>.</w:t>
      </w:r>
      <w:r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) from 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>JNTU</w:t>
      </w:r>
      <w:r w:rsidR="0024272A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 </w:t>
      </w:r>
      <w:r w:rsidR="001C23EC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University, 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>Hyderabad</w:t>
      </w:r>
      <w:r w:rsidR="0024272A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 </w:t>
      </w:r>
      <w:r w:rsidR="009F727B">
        <w:rPr>
          <w:rStyle w:val="normaltextrun"/>
          <w:rFonts w:ascii="Calibri" w:hAnsi="Calibri" w:cs="Calibri"/>
          <w:sz w:val="22"/>
          <w:szCs w:val="22"/>
          <w:lang w:val="en-AU"/>
        </w:rPr>
        <w:t>in 20</w:t>
      </w:r>
      <w:r w:rsidR="00245435">
        <w:rPr>
          <w:rStyle w:val="normaltextrun"/>
          <w:rFonts w:ascii="Calibri" w:hAnsi="Calibri" w:cs="Calibri"/>
          <w:sz w:val="22"/>
          <w:szCs w:val="22"/>
          <w:lang w:val="en-AU"/>
        </w:rPr>
        <w:t>0</w:t>
      </w:r>
      <w:r w:rsidR="0024272A">
        <w:rPr>
          <w:rStyle w:val="normaltextrun"/>
          <w:rFonts w:ascii="Calibri" w:hAnsi="Calibri" w:cs="Calibri"/>
          <w:sz w:val="22"/>
          <w:szCs w:val="22"/>
          <w:lang w:val="en-AU"/>
        </w:rPr>
        <w:t>4</w:t>
      </w:r>
      <w:r>
        <w:rPr>
          <w:rStyle w:val="normaltextrun"/>
          <w:rFonts w:ascii="Calibri" w:hAnsi="Calibri" w:cs="Calibri"/>
          <w:sz w:val="22"/>
          <w:szCs w:val="22"/>
          <w:lang w:val="en-AU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478A339" w14:textId="77777777" w:rsidR="000243B2" w:rsidRPr="00A1722B" w:rsidRDefault="000243B2" w:rsidP="000243B2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0F421816" w14:textId="77777777" w:rsidR="00462DD1" w:rsidRPr="00F45AB6" w:rsidRDefault="00462DD1" w:rsidP="00462DD1">
      <w:pPr>
        <w:pStyle w:val="StyleStyleTimesNewRoman11ptGray-75JustifiedBoxSingles"/>
        <w:rPr>
          <w:rFonts w:asciiTheme="minorHAnsi" w:hAnsiTheme="minorHAnsi"/>
        </w:rPr>
      </w:pPr>
      <w:r w:rsidRPr="00AD2C73">
        <w:rPr>
          <w:rFonts w:asciiTheme="minorHAnsi" w:hAnsiTheme="minorHAnsi"/>
        </w:rPr>
        <w:t>PROFESSIONAL SUMMARY</w:t>
      </w:r>
    </w:p>
    <w:p w14:paraId="323A568D" w14:textId="4640C448" w:rsidR="009E2964" w:rsidRDefault="009E2964" w:rsidP="009E2964">
      <w:pPr>
        <w:numPr>
          <w:ilvl w:val="0"/>
          <w:numId w:val="10"/>
        </w:numPr>
        <w:jc w:val="both"/>
        <w:rPr>
          <w:rFonts w:asciiTheme="minorHAnsi" w:hAnsiTheme="minorHAnsi" w:cstheme="minorHAnsi"/>
          <w:szCs w:val="22"/>
        </w:rPr>
      </w:pPr>
      <w:r w:rsidRPr="00EF3DA5">
        <w:rPr>
          <w:rFonts w:asciiTheme="minorHAnsi" w:hAnsiTheme="minorHAnsi" w:cstheme="minorHAnsi"/>
          <w:szCs w:val="22"/>
        </w:rPr>
        <w:t xml:space="preserve">Working as </w:t>
      </w:r>
      <w:r w:rsidR="00F973A5">
        <w:rPr>
          <w:rFonts w:asciiTheme="minorHAnsi" w:hAnsiTheme="minorHAnsi" w:cstheme="minorHAnsi"/>
          <w:szCs w:val="22"/>
        </w:rPr>
        <w:t>Tech Lead</w:t>
      </w:r>
      <w:r w:rsidRPr="00EF3DA5">
        <w:rPr>
          <w:rFonts w:asciiTheme="minorHAnsi" w:hAnsiTheme="minorHAnsi" w:cstheme="minorHAnsi"/>
          <w:szCs w:val="22"/>
        </w:rPr>
        <w:t xml:space="preserve"> at Value Momentum since </w:t>
      </w:r>
      <w:r w:rsidR="00661FDA" w:rsidRPr="00EF3DA5">
        <w:rPr>
          <w:rFonts w:asciiTheme="minorHAnsi" w:hAnsiTheme="minorHAnsi" w:cstheme="minorHAnsi"/>
          <w:szCs w:val="22"/>
        </w:rPr>
        <w:t>Oct</w:t>
      </w:r>
      <w:r w:rsidRPr="00EF3DA5">
        <w:rPr>
          <w:rFonts w:asciiTheme="minorHAnsi" w:hAnsiTheme="minorHAnsi" w:cstheme="minorHAnsi"/>
          <w:szCs w:val="22"/>
        </w:rPr>
        <w:t xml:space="preserve"> 20</w:t>
      </w:r>
      <w:r w:rsidR="007B131A">
        <w:rPr>
          <w:rFonts w:asciiTheme="minorHAnsi" w:hAnsiTheme="minorHAnsi" w:cstheme="minorHAnsi"/>
          <w:szCs w:val="22"/>
        </w:rPr>
        <w:t>20</w:t>
      </w:r>
      <w:r w:rsidRPr="00EF3DA5">
        <w:rPr>
          <w:rFonts w:asciiTheme="minorHAnsi" w:hAnsiTheme="minorHAnsi" w:cstheme="minorHAnsi"/>
          <w:szCs w:val="22"/>
        </w:rPr>
        <w:t>.</w:t>
      </w:r>
    </w:p>
    <w:p w14:paraId="2CF28E53" w14:textId="76B557A5" w:rsidR="00F0744A" w:rsidRPr="00F0744A" w:rsidRDefault="00F0744A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>Worked as </w:t>
      </w:r>
      <w:r>
        <w:rPr>
          <w:rFonts w:asciiTheme="minorHAnsi" w:hAnsiTheme="minorHAnsi" w:cstheme="minorHAnsi"/>
          <w:szCs w:val="22"/>
        </w:rPr>
        <w:t xml:space="preserve">Sr. </w:t>
      </w:r>
      <w:r w:rsidRPr="00F0744A">
        <w:rPr>
          <w:rFonts w:asciiTheme="minorHAnsi" w:hAnsiTheme="minorHAnsi" w:cstheme="minorHAnsi"/>
          <w:szCs w:val="22"/>
        </w:rPr>
        <w:t>Software Developer at </w:t>
      </w:r>
      <w:r>
        <w:rPr>
          <w:rFonts w:asciiTheme="minorHAnsi" w:hAnsiTheme="minorHAnsi" w:cstheme="minorHAnsi"/>
          <w:szCs w:val="22"/>
        </w:rPr>
        <w:t xml:space="preserve">ITC Hyderabad </w:t>
      </w:r>
      <w:r w:rsidRPr="00F0744A">
        <w:rPr>
          <w:rFonts w:asciiTheme="minorHAnsi" w:hAnsiTheme="minorHAnsi" w:cstheme="minorHAnsi"/>
          <w:szCs w:val="22"/>
        </w:rPr>
        <w:t>from </w:t>
      </w:r>
      <w:r w:rsidRPr="00F0744A">
        <w:rPr>
          <w:rFonts w:asciiTheme="minorHAnsi" w:hAnsiTheme="minorHAnsi" w:cstheme="minorHAnsi"/>
          <w:szCs w:val="22"/>
          <w:lang w:val="en-IN"/>
        </w:rPr>
        <w:t>A</w:t>
      </w:r>
      <w:r>
        <w:rPr>
          <w:rFonts w:asciiTheme="minorHAnsi" w:hAnsiTheme="minorHAnsi" w:cstheme="minorHAnsi"/>
          <w:szCs w:val="22"/>
          <w:lang w:val="en-IN"/>
        </w:rPr>
        <w:t>pr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  <w:r w:rsidRPr="00F0744A">
        <w:rPr>
          <w:rFonts w:asciiTheme="minorHAnsi" w:hAnsiTheme="minorHAnsi" w:cstheme="minorHAnsi"/>
          <w:szCs w:val="22"/>
        </w:rPr>
        <w:t>20</w:t>
      </w:r>
      <w:r>
        <w:rPr>
          <w:rFonts w:asciiTheme="minorHAnsi" w:hAnsiTheme="minorHAnsi" w:cstheme="minorHAnsi"/>
          <w:szCs w:val="22"/>
        </w:rPr>
        <w:t>19</w:t>
      </w:r>
      <w:r w:rsidRPr="00F0744A">
        <w:rPr>
          <w:rFonts w:asciiTheme="minorHAnsi" w:hAnsiTheme="minorHAnsi" w:cstheme="minorHAnsi"/>
          <w:szCs w:val="22"/>
        </w:rPr>
        <w:t xml:space="preserve"> to </w:t>
      </w:r>
      <w:r>
        <w:rPr>
          <w:rFonts w:asciiTheme="minorHAnsi" w:hAnsiTheme="minorHAnsi" w:cstheme="minorHAnsi"/>
          <w:szCs w:val="22"/>
        </w:rPr>
        <w:t>Sep</w:t>
      </w:r>
      <w:r w:rsidRPr="00F0744A">
        <w:rPr>
          <w:rFonts w:asciiTheme="minorHAnsi" w:hAnsiTheme="minorHAnsi" w:cstheme="minorHAnsi"/>
          <w:szCs w:val="22"/>
        </w:rPr>
        <w:t> 202</w:t>
      </w:r>
      <w:r>
        <w:rPr>
          <w:rFonts w:asciiTheme="minorHAnsi" w:hAnsiTheme="minorHAnsi" w:cstheme="minorHAnsi"/>
          <w:szCs w:val="22"/>
        </w:rPr>
        <w:t>0</w:t>
      </w:r>
      <w:r w:rsidRPr="00F0744A">
        <w:rPr>
          <w:rFonts w:asciiTheme="minorHAnsi" w:hAnsiTheme="minorHAnsi" w:cstheme="minorHAnsi"/>
          <w:szCs w:val="22"/>
        </w:rPr>
        <w:t>.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</w:p>
    <w:p w14:paraId="704ADC8B" w14:textId="1BD9651A" w:rsidR="00F0744A" w:rsidRPr="00F0744A" w:rsidRDefault="00F0744A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>Worked as</w:t>
      </w:r>
      <w:r w:rsidR="00245435" w:rsidRPr="00245435">
        <w:rPr>
          <w:rFonts w:asciiTheme="minorHAnsi" w:hAnsiTheme="minorHAnsi" w:cstheme="minorHAnsi"/>
          <w:szCs w:val="22"/>
        </w:rPr>
        <w:t xml:space="preserve"> </w:t>
      </w:r>
      <w:r w:rsidR="00245435">
        <w:rPr>
          <w:rFonts w:asciiTheme="minorHAnsi" w:hAnsiTheme="minorHAnsi" w:cstheme="minorHAnsi"/>
          <w:szCs w:val="22"/>
        </w:rPr>
        <w:t xml:space="preserve">Sr. </w:t>
      </w:r>
      <w:r w:rsidRPr="00F0744A">
        <w:rPr>
          <w:rFonts w:asciiTheme="minorHAnsi" w:hAnsiTheme="minorHAnsi" w:cstheme="minorHAnsi"/>
          <w:szCs w:val="22"/>
        </w:rPr>
        <w:t xml:space="preserve"> Software Engineer at </w:t>
      </w:r>
      <w:r>
        <w:rPr>
          <w:rFonts w:asciiTheme="minorHAnsi" w:hAnsiTheme="minorHAnsi" w:cstheme="minorHAnsi"/>
          <w:szCs w:val="22"/>
        </w:rPr>
        <w:t>Capgemini</w:t>
      </w:r>
      <w:r w:rsidRPr="00F0744A">
        <w:rPr>
          <w:rFonts w:asciiTheme="minorHAnsi" w:hAnsiTheme="minorHAnsi" w:cstheme="minorHAnsi"/>
          <w:szCs w:val="22"/>
        </w:rPr>
        <w:t xml:space="preserve"> India from March 20</w:t>
      </w:r>
      <w:r>
        <w:rPr>
          <w:rFonts w:asciiTheme="minorHAnsi" w:hAnsiTheme="minorHAnsi" w:cstheme="minorHAnsi"/>
          <w:szCs w:val="22"/>
        </w:rPr>
        <w:t>18</w:t>
      </w:r>
      <w:r w:rsidRPr="00F0744A">
        <w:rPr>
          <w:rFonts w:asciiTheme="minorHAnsi" w:hAnsiTheme="minorHAnsi" w:cstheme="minorHAnsi"/>
          <w:szCs w:val="22"/>
        </w:rPr>
        <w:t xml:space="preserve"> to </w:t>
      </w:r>
      <w:r>
        <w:rPr>
          <w:rFonts w:asciiTheme="minorHAnsi" w:hAnsiTheme="minorHAnsi" w:cstheme="minorHAnsi"/>
          <w:szCs w:val="22"/>
        </w:rPr>
        <w:t>Dec</w:t>
      </w:r>
      <w:r w:rsidRPr="00F0744A">
        <w:rPr>
          <w:rFonts w:asciiTheme="minorHAnsi" w:hAnsiTheme="minorHAnsi" w:cstheme="minorHAnsi"/>
          <w:szCs w:val="22"/>
        </w:rPr>
        <w:t xml:space="preserve"> 20</w:t>
      </w:r>
      <w:r>
        <w:rPr>
          <w:rFonts w:asciiTheme="minorHAnsi" w:hAnsiTheme="minorHAnsi" w:cstheme="minorHAnsi"/>
          <w:szCs w:val="22"/>
        </w:rPr>
        <w:t>18</w:t>
      </w:r>
      <w:r w:rsidRPr="00F0744A">
        <w:rPr>
          <w:rFonts w:asciiTheme="minorHAnsi" w:hAnsiTheme="minorHAnsi" w:cstheme="minorHAnsi"/>
          <w:szCs w:val="22"/>
        </w:rPr>
        <w:t>.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</w:p>
    <w:p w14:paraId="02FBAAE6" w14:textId="43C25843" w:rsidR="00F0744A" w:rsidRDefault="00F0744A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 xml:space="preserve">Worked </w:t>
      </w:r>
      <w:r w:rsidR="00245435" w:rsidRPr="00F0744A">
        <w:rPr>
          <w:rFonts w:asciiTheme="minorHAnsi" w:hAnsiTheme="minorHAnsi" w:cstheme="minorHAnsi"/>
          <w:szCs w:val="22"/>
        </w:rPr>
        <w:t>as Software</w:t>
      </w:r>
      <w:r w:rsidRPr="00F0744A">
        <w:rPr>
          <w:rFonts w:asciiTheme="minorHAnsi" w:hAnsiTheme="minorHAnsi" w:cstheme="minorHAnsi"/>
          <w:szCs w:val="22"/>
        </w:rPr>
        <w:t> Engineer at </w:t>
      </w:r>
      <w:r w:rsidR="00245435">
        <w:rPr>
          <w:rFonts w:asciiTheme="minorHAnsi" w:hAnsiTheme="minorHAnsi" w:cstheme="minorHAnsi"/>
          <w:szCs w:val="22"/>
        </w:rPr>
        <w:t>AGS</w:t>
      </w:r>
      <w:r w:rsidRPr="00F0744A">
        <w:rPr>
          <w:rFonts w:asciiTheme="minorHAnsi" w:hAnsiTheme="minorHAnsi" w:cstheme="minorHAnsi"/>
          <w:szCs w:val="22"/>
        </w:rPr>
        <w:t> from </w:t>
      </w:r>
      <w:r w:rsidR="00245435">
        <w:rPr>
          <w:rFonts w:asciiTheme="minorHAnsi" w:hAnsiTheme="minorHAnsi" w:cstheme="minorHAnsi"/>
          <w:szCs w:val="22"/>
          <w:lang w:val="en-IN"/>
        </w:rPr>
        <w:t>Jun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  <w:r w:rsidRPr="00F0744A">
        <w:rPr>
          <w:rFonts w:asciiTheme="minorHAnsi" w:hAnsiTheme="minorHAnsi" w:cstheme="minorHAnsi"/>
          <w:szCs w:val="22"/>
        </w:rPr>
        <w:t>20</w:t>
      </w:r>
      <w:r w:rsidR="00245435">
        <w:rPr>
          <w:rFonts w:asciiTheme="minorHAnsi" w:hAnsiTheme="minorHAnsi" w:cstheme="minorHAnsi"/>
          <w:szCs w:val="22"/>
        </w:rPr>
        <w:t>15</w:t>
      </w:r>
      <w:r w:rsidRPr="00F0744A">
        <w:rPr>
          <w:rFonts w:asciiTheme="minorHAnsi" w:hAnsiTheme="minorHAnsi" w:cstheme="minorHAnsi"/>
          <w:szCs w:val="22"/>
        </w:rPr>
        <w:t> to </w:t>
      </w:r>
      <w:r w:rsidRPr="00F0744A">
        <w:rPr>
          <w:rFonts w:asciiTheme="minorHAnsi" w:hAnsiTheme="minorHAnsi" w:cstheme="minorHAnsi"/>
          <w:szCs w:val="22"/>
          <w:lang w:val="en-IN"/>
        </w:rPr>
        <w:t>J</w:t>
      </w:r>
      <w:r w:rsidR="00245435">
        <w:rPr>
          <w:rFonts w:asciiTheme="minorHAnsi" w:hAnsiTheme="minorHAnsi" w:cstheme="minorHAnsi"/>
          <w:szCs w:val="22"/>
          <w:lang w:val="en-IN"/>
        </w:rPr>
        <w:t>ul</w:t>
      </w:r>
      <w:r w:rsidRPr="00F0744A">
        <w:rPr>
          <w:rFonts w:asciiTheme="minorHAnsi" w:hAnsiTheme="minorHAnsi" w:cstheme="minorHAnsi"/>
          <w:szCs w:val="22"/>
        </w:rPr>
        <w:t> 20</w:t>
      </w:r>
      <w:r w:rsidR="00245435">
        <w:rPr>
          <w:rFonts w:asciiTheme="minorHAnsi" w:hAnsiTheme="minorHAnsi" w:cstheme="minorHAnsi"/>
          <w:szCs w:val="22"/>
        </w:rPr>
        <w:t>17</w:t>
      </w:r>
      <w:r w:rsidRPr="00F0744A">
        <w:rPr>
          <w:rFonts w:asciiTheme="minorHAnsi" w:hAnsiTheme="minorHAnsi" w:cstheme="minorHAnsi"/>
          <w:szCs w:val="22"/>
        </w:rPr>
        <w:t>.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</w:p>
    <w:p w14:paraId="6563F72D" w14:textId="3E84A79B" w:rsidR="00245435" w:rsidRPr="00F0744A" w:rsidRDefault="00245435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>Worked as Software Engineer at </w:t>
      </w:r>
      <w:r w:rsidR="00705756">
        <w:rPr>
          <w:rFonts w:asciiTheme="minorHAnsi" w:hAnsiTheme="minorHAnsi" w:cstheme="minorHAnsi"/>
          <w:szCs w:val="22"/>
        </w:rPr>
        <w:t>SSI</w:t>
      </w:r>
      <w:r w:rsidRPr="00F0744A">
        <w:rPr>
          <w:rFonts w:asciiTheme="minorHAnsi" w:hAnsiTheme="minorHAnsi" w:cstheme="minorHAnsi"/>
          <w:szCs w:val="22"/>
        </w:rPr>
        <w:t> from </w:t>
      </w:r>
      <w:r>
        <w:rPr>
          <w:rFonts w:asciiTheme="minorHAnsi" w:hAnsiTheme="minorHAnsi" w:cstheme="minorHAnsi"/>
          <w:szCs w:val="22"/>
          <w:lang w:val="en-IN"/>
        </w:rPr>
        <w:t>Dec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  <w:r w:rsidRPr="00F0744A">
        <w:rPr>
          <w:rFonts w:asciiTheme="minorHAnsi" w:hAnsiTheme="minorHAnsi" w:cstheme="minorHAnsi"/>
          <w:szCs w:val="22"/>
        </w:rPr>
        <w:t>20</w:t>
      </w:r>
      <w:r>
        <w:rPr>
          <w:rFonts w:asciiTheme="minorHAnsi" w:hAnsiTheme="minorHAnsi" w:cstheme="minorHAnsi"/>
          <w:szCs w:val="22"/>
        </w:rPr>
        <w:t>13</w:t>
      </w:r>
      <w:r w:rsidRPr="00F0744A">
        <w:rPr>
          <w:rFonts w:asciiTheme="minorHAnsi" w:hAnsiTheme="minorHAnsi" w:cstheme="minorHAnsi"/>
          <w:szCs w:val="22"/>
        </w:rPr>
        <w:t> to </w:t>
      </w:r>
      <w:r>
        <w:rPr>
          <w:rFonts w:asciiTheme="minorHAnsi" w:hAnsiTheme="minorHAnsi" w:cstheme="minorHAnsi"/>
          <w:szCs w:val="22"/>
          <w:lang w:val="en-IN"/>
        </w:rPr>
        <w:t>Dec</w:t>
      </w:r>
      <w:r w:rsidRPr="00F0744A">
        <w:rPr>
          <w:rFonts w:asciiTheme="minorHAnsi" w:hAnsiTheme="minorHAnsi" w:cstheme="minorHAnsi"/>
          <w:szCs w:val="22"/>
        </w:rPr>
        <w:t> 20</w:t>
      </w:r>
      <w:r>
        <w:rPr>
          <w:rFonts w:asciiTheme="minorHAnsi" w:hAnsiTheme="minorHAnsi" w:cstheme="minorHAnsi"/>
          <w:szCs w:val="22"/>
        </w:rPr>
        <w:t>15</w:t>
      </w:r>
    </w:p>
    <w:p w14:paraId="2B794EAD" w14:textId="77777777" w:rsidR="00F0744A" w:rsidRPr="00EF3DA5" w:rsidRDefault="00F0744A" w:rsidP="00F0744A">
      <w:pPr>
        <w:ind w:left="720"/>
        <w:jc w:val="both"/>
        <w:rPr>
          <w:rFonts w:asciiTheme="minorHAnsi" w:hAnsiTheme="minorHAnsi" w:cstheme="minorHAnsi"/>
          <w:szCs w:val="22"/>
        </w:rPr>
      </w:pPr>
    </w:p>
    <w:p w14:paraId="0F42181F" w14:textId="77777777" w:rsidR="00DA2C30" w:rsidRPr="00F45AB6" w:rsidRDefault="00DA2C30" w:rsidP="00AA0F1A">
      <w:pPr>
        <w:jc w:val="both"/>
        <w:rPr>
          <w:rFonts w:asciiTheme="minorHAnsi" w:hAnsiTheme="minorHAnsi" w:cs="Arial"/>
          <w:b/>
          <w:sz w:val="20"/>
          <w:szCs w:val="20"/>
        </w:rPr>
      </w:pPr>
    </w:p>
    <w:p w14:paraId="0F421821" w14:textId="30F870A7" w:rsidR="00AA0F1A" w:rsidRPr="00C66BC8" w:rsidRDefault="00AA0F1A" w:rsidP="00C66BC8">
      <w:pPr>
        <w:pStyle w:val="StyleStyleTimesNewRoman11ptGray-75JustifiedBoxSingles"/>
        <w:rPr>
          <w:rFonts w:asciiTheme="minorHAnsi" w:hAnsiTheme="minorHAnsi"/>
        </w:rPr>
      </w:pPr>
      <w:r w:rsidRPr="00F45AB6">
        <w:rPr>
          <w:rFonts w:asciiTheme="minorHAnsi" w:hAnsiTheme="minorHAnsi"/>
        </w:rPr>
        <w:t>TECHNICAL SKILLS</w:t>
      </w:r>
    </w:p>
    <w:p w14:paraId="4FB36AB6" w14:textId="67ECC41D" w:rsidR="00F9429E" w:rsidRPr="00F9429E" w:rsidRDefault="00F9429E" w:rsidP="00F9429E">
      <w:pPr>
        <w:pStyle w:val="paragraph"/>
        <w:numPr>
          <w:ilvl w:val="0"/>
          <w:numId w:val="20"/>
        </w:numPr>
        <w:spacing w:before="0" w:after="0"/>
        <w:jc w:val="both"/>
        <w:rPr>
          <w:rFonts w:ascii="Calibri" w:hAnsi="Calibri" w:cs="Calibri"/>
          <w:color w:val="000000"/>
          <w:sz w:val="22"/>
          <w:szCs w:val="22"/>
          <w:lang w:val="en-IN"/>
        </w:rPr>
      </w:pPr>
      <w:r w:rsidRPr="56EA1F58">
        <w:rPr>
          <w:rFonts w:ascii="Calibri" w:hAnsi="Calibri" w:cs="Calibri"/>
          <w:color w:val="000000" w:themeColor="text1"/>
          <w:sz w:val="22"/>
          <w:szCs w:val="22"/>
        </w:rPr>
        <w:t>Frontend Development</w:t>
      </w:r>
      <w:r w:rsidR="55FAA9D0" w:rsidRPr="56EA1F58"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r w:rsidR="007747D6">
        <w:rPr>
          <w:rFonts w:ascii="Calibri" w:hAnsi="Calibri" w:cs="Calibri"/>
          <w:color w:val="000000" w:themeColor="text1"/>
          <w:sz w:val="22"/>
          <w:szCs w:val="22"/>
        </w:rPr>
        <w:t>jQuery</w:t>
      </w:r>
      <w:r w:rsidRPr="56EA1F58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661FDA">
        <w:rPr>
          <w:rFonts w:ascii="Calibri" w:hAnsi="Calibri" w:cs="Calibri"/>
          <w:color w:val="000000" w:themeColor="text1"/>
          <w:sz w:val="22"/>
          <w:szCs w:val="22"/>
        </w:rPr>
        <w:t>JavaScript</w:t>
      </w:r>
      <w:r w:rsidR="00661FDA" w:rsidRPr="56EA1F58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661FDA">
        <w:rPr>
          <w:rFonts w:ascii="Calibri" w:hAnsi="Calibri" w:cs="Calibri"/>
          <w:color w:val="000000" w:themeColor="text1"/>
          <w:sz w:val="22"/>
          <w:szCs w:val="22"/>
        </w:rPr>
        <w:t xml:space="preserve"> CSS</w:t>
      </w:r>
      <w:r w:rsidR="00844117">
        <w:rPr>
          <w:rFonts w:ascii="Calibri" w:hAnsi="Calibri" w:cs="Calibri"/>
          <w:color w:val="000000" w:themeColor="text1"/>
          <w:sz w:val="22"/>
          <w:szCs w:val="22"/>
        </w:rPr>
        <w:t>, AngularJS</w:t>
      </w:r>
      <w:r w:rsidR="00661FDA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3111B2E4" w14:textId="7107FB99" w:rsidR="00F9429E" w:rsidRPr="00661FDA" w:rsidRDefault="00661FDA" w:rsidP="00661FDA">
      <w:pPr>
        <w:pStyle w:val="NoSpacing"/>
        <w:numPr>
          <w:ilvl w:val="0"/>
          <w:numId w:val="20"/>
        </w:numPr>
        <w:spacing w:line="276" w:lineRule="auto"/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Programming Languages: C#</w:t>
      </w:r>
      <w:r w:rsidR="007747D6">
        <w:rPr>
          <w:rFonts w:asciiTheme="minorHAnsi" w:eastAsia="Arial" w:hAnsiTheme="minorHAnsi" w:cstheme="minorHAnsi"/>
          <w:bCs/>
        </w:rPr>
        <w:t>. Asp.net, MVC and .net core,</w:t>
      </w:r>
      <w:r w:rsidR="00CF570B">
        <w:rPr>
          <w:rFonts w:asciiTheme="minorHAnsi" w:eastAsia="Arial" w:hAnsiTheme="minorHAnsi" w:cstheme="minorHAnsi"/>
          <w:bCs/>
        </w:rPr>
        <w:t xml:space="preserve"> web Api,</w:t>
      </w:r>
      <w:r w:rsidR="00CF570B" w:rsidRPr="00CF570B">
        <w:rPr>
          <w:rFonts w:asciiTheme="minorHAnsi" w:eastAsia="Arial" w:hAnsiTheme="minorHAnsi" w:cstheme="minorHAnsi"/>
          <w:bCs/>
        </w:rPr>
        <w:t xml:space="preserve"> </w:t>
      </w:r>
      <w:r w:rsidR="00CF570B">
        <w:rPr>
          <w:rFonts w:asciiTheme="minorHAnsi" w:eastAsia="Arial" w:hAnsiTheme="minorHAnsi" w:cstheme="minorHAnsi"/>
          <w:bCs/>
        </w:rPr>
        <w:t>Vb.net</w:t>
      </w:r>
    </w:p>
    <w:p w14:paraId="7FED194B" w14:textId="06C4353F" w:rsidR="00661FDA" w:rsidRDefault="00661FDA" w:rsidP="00661FDA">
      <w:pPr>
        <w:pStyle w:val="NoSpacing"/>
        <w:numPr>
          <w:ilvl w:val="0"/>
          <w:numId w:val="20"/>
        </w:numPr>
        <w:spacing w:line="276" w:lineRule="auto"/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eastAsia="Arial" w:hAnsiTheme="minorHAnsi" w:cstheme="minorHAnsi"/>
          <w:bCs/>
        </w:rPr>
        <w:t>Application Tools: GitHub, Azure Board, Visual Studio, SSMS</w:t>
      </w:r>
      <w:proofErr w:type="gramStart"/>
      <w:r w:rsidR="00A401F9">
        <w:rPr>
          <w:rFonts w:asciiTheme="minorHAnsi" w:eastAsia="Arial" w:hAnsiTheme="minorHAnsi" w:cstheme="minorHAnsi"/>
          <w:bCs/>
        </w:rPr>
        <w:t>,</w:t>
      </w:r>
      <w:r w:rsidR="007747D6">
        <w:rPr>
          <w:rFonts w:asciiTheme="minorHAnsi" w:eastAsia="Arial" w:hAnsiTheme="minorHAnsi" w:cstheme="minorHAnsi"/>
          <w:bCs/>
        </w:rPr>
        <w:t xml:space="preserve"> </w:t>
      </w:r>
      <w:r w:rsidR="00A401F9">
        <w:rPr>
          <w:rFonts w:asciiTheme="minorHAnsi" w:eastAsia="Arial" w:hAnsiTheme="minorHAnsi" w:cstheme="minorHAnsi"/>
          <w:bCs/>
        </w:rPr>
        <w:t>,</w:t>
      </w:r>
      <w:proofErr w:type="gramEnd"/>
      <w:r w:rsidR="00A401F9">
        <w:rPr>
          <w:rFonts w:asciiTheme="minorHAnsi" w:eastAsia="Arial" w:hAnsiTheme="minorHAnsi" w:cstheme="minorHAnsi"/>
          <w:bCs/>
        </w:rPr>
        <w:t xml:space="preserve"> </w:t>
      </w:r>
      <w:r w:rsidR="007747D6">
        <w:rPr>
          <w:rFonts w:asciiTheme="minorHAnsi" w:eastAsia="Arial" w:hAnsiTheme="minorHAnsi" w:cstheme="minorHAnsi"/>
          <w:bCs/>
        </w:rPr>
        <w:t>MS ADO</w:t>
      </w:r>
      <w:r w:rsidR="00A401F9">
        <w:rPr>
          <w:rFonts w:asciiTheme="minorHAnsi" w:eastAsia="Arial" w:hAnsiTheme="minorHAnsi" w:cstheme="minorHAnsi"/>
          <w:bCs/>
        </w:rPr>
        <w:t>,</w:t>
      </w:r>
    </w:p>
    <w:p w14:paraId="4450BBDE" w14:textId="72148BD3" w:rsidR="001B3C58" w:rsidRPr="00C66BC8" w:rsidRDefault="00661FDA" w:rsidP="00C66BC8">
      <w:pPr>
        <w:pStyle w:val="NoSpacing"/>
        <w:numPr>
          <w:ilvl w:val="0"/>
          <w:numId w:val="20"/>
        </w:numPr>
        <w:spacing w:line="276" w:lineRule="auto"/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 xml:space="preserve">Tools: Visual Studio, Microsoft SQL Server Management </w:t>
      </w:r>
      <w:r w:rsidR="00245435">
        <w:rPr>
          <w:rFonts w:asciiTheme="minorHAnsi" w:eastAsia="Arial" w:hAnsiTheme="minorHAnsi" w:cstheme="minorHAnsi"/>
          <w:bCs/>
        </w:rPr>
        <w:t>Studio, postman</w:t>
      </w:r>
    </w:p>
    <w:p w14:paraId="7CDE2DF2" w14:textId="2F52D91F" w:rsidR="00122768" w:rsidRPr="00122768" w:rsidRDefault="000E4E39" w:rsidP="00122768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</w:t>
      </w:r>
    </w:p>
    <w:p w14:paraId="72959087" w14:textId="77777777" w:rsidR="00122768" w:rsidRPr="009060B0" w:rsidRDefault="00122768" w:rsidP="00122768">
      <w:pPr>
        <w:pStyle w:val="StyleStyleTimesNewRoman11ptGray-75JustifiedBoxSingles"/>
        <w:pBdr>
          <w:bottom w:val="single" w:sz="4" w:space="0" w:color="DDD9C3"/>
        </w:pBdr>
        <w:rPr>
          <w:rFonts w:ascii="Segoe UI" w:hAnsi="Segoe UI" w:cs="Segoe UI"/>
          <w:sz w:val="20"/>
        </w:rPr>
      </w:pPr>
      <w:r w:rsidRPr="009060B0">
        <w:rPr>
          <w:rFonts w:ascii="Segoe UI" w:hAnsi="Segoe UI" w:cs="Segoe UI"/>
          <w:sz w:val="20"/>
        </w:rPr>
        <w:t>PROJECT SUMMARY</w:t>
      </w:r>
    </w:p>
    <w:p w14:paraId="6BEBFFDE" w14:textId="77777777" w:rsidR="00EC3BC6" w:rsidRDefault="00EC3BC6" w:rsidP="0012276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0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8048"/>
      </w:tblGrid>
      <w:tr w:rsidR="00844117" w:rsidRPr="002D5536" w14:paraId="4C5CDB6F" w14:textId="77777777" w:rsidTr="001F1928">
        <w:trPr>
          <w:trHeight w:val="253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D4F7E1C" w14:textId="77777777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Project Name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DA5CAAB" w14:textId="5520AB2F" w:rsidR="00844117" w:rsidRPr="00A6133E" w:rsidRDefault="007B131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A6133E">
              <w:rPr>
                <w:rFonts w:asciiTheme="minorHAnsi" w:hAnsiTheme="minorHAnsi" w:cstheme="minorHAnsi"/>
                <w:szCs w:val="22"/>
              </w:rPr>
              <w:t>Policy System</w:t>
            </w:r>
          </w:p>
        </w:tc>
      </w:tr>
      <w:tr w:rsidR="00844117" w:rsidRPr="002D5536" w14:paraId="1C8185FD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15B1EF2" w14:textId="77777777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Client Name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FBEF9CA" w14:textId="32AD315D" w:rsidR="00844117" w:rsidRPr="00A6133E" w:rsidRDefault="007B131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Hudson</w:t>
            </w:r>
            <w:r w:rsidR="00844117" w:rsidRPr="00A6133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44117" w:rsidRPr="002D5536" w14:paraId="04D92231" w14:textId="77777777" w:rsidTr="001F1928">
        <w:trPr>
          <w:trHeight w:val="190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FFDF8F4" w14:textId="77777777" w:rsidR="00844117" w:rsidRPr="00A6133E" w:rsidRDefault="00844117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Duration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D446B67" w14:textId="3B9F6BB0" w:rsidR="00844117" w:rsidRPr="00A6133E" w:rsidRDefault="00F973A5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Dec</w:t>
            </w:r>
            <w:r w:rsidR="00844117" w:rsidRPr="00A6133E">
              <w:rPr>
                <w:rFonts w:asciiTheme="minorHAnsi" w:hAnsiTheme="minorHAnsi" w:cstheme="minorHAnsi"/>
              </w:rPr>
              <w:t xml:space="preserve"> 202</w:t>
            </w:r>
            <w:r w:rsidRPr="00A6133E">
              <w:rPr>
                <w:rFonts w:asciiTheme="minorHAnsi" w:hAnsiTheme="minorHAnsi" w:cstheme="minorHAnsi"/>
              </w:rPr>
              <w:t>4</w:t>
            </w:r>
            <w:r w:rsidR="00844117" w:rsidRPr="00A6133E">
              <w:rPr>
                <w:rFonts w:asciiTheme="minorHAnsi" w:hAnsiTheme="minorHAnsi" w:cstheme="minorHAnsi"/>
              </w:rPr>
              <w:t xml:space="preserve"> – Ma</w:t>
            </w:r>
            <w:r w:rsidRPr="00A6133E">
              <w:rPr>
                <w:rFonts w:asciiTheme="minorHAnsi" w:hAnsiTheme="minorHAnsi" w:cstheme="minorHAnsi"/>
              </w:rPr>
              <w:t>y</w:t>
            </w:r>
            <w:r w:rsidR="00844117" w:rsidRPr="00A6133E">
              <w:rPr>
                <w:rFonts w:asciiTheme="minorHAnsi" w:hAnsiTheme="minorHAnsi" w:cstheme="minorHAnsi"/>
              </w:rPr>
              <w:t xml:space="preserve"> 2026</w:t>
            </w:r>
          </w:p>
        </w:tc>
      </w:tr>
      <w:tr w:rsidR="00844117" w:rsidRPr="002D5536" w14:paraId="511F3477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19016820" w14:textId="77777777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Role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6604618C" w14:textId="7E405A78" w:rsidR="00844117" w:rsidRPr="00A6133E" w:rsidRDefault="00451E6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 xml:space="preserve">Tech </w:t>
            </w:r>
            <w:proofErr w:type="gramStart"/>
            <w:r w:rsidRPr="00A6133E">
              <w:rPr>
                <w:rFonts w:asciiTheme="minorHAnsi" w:hAnsiTheme="minorHAnsi" w:cstheme="minorHAnsi"/>
              </w:rPr>
              <w:t>lead</w:t>
            </w:r>
            <w:proofErr w:type="gramEnd"/>
          </w:p>
        </w:tc>
      </w:tr>
      <w:tr w:rsidR="00844117" w:rsidRPr="002D5536" w14:paraId="2676CA2F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352C95B1" w14:textId="77777777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0A7786B0" w14:textId="77777777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color w:val="000000"/>
                <w:lang w:val="en-IN"/>
              </w:rPr>
            </w:pPr>
            <w:r w:rsidRPr="00A6133E">
              <w:rPr>
                <w:rFonts w:asciiTheme="minorHAnsi" w:hAnsiTheme="minorHAnsi" w:cstheme="minorHAnsi"/>
                <w:color w:val="000000"/>
                <w:lang w:val="en-IN"/>
              </w:rPr>
              <w:t>ValueMomentum</w:t>
            </w:r>
          </w:p>
        </w:tc>
      </w:tr>
      <w:tr w:rsidR="00844117" w:rsidRPr="002D5536" w14:paraId="41D87A65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637220D" w14:textId="77777777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Technology Solution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C22104E" w14:textId="2C10178F" w:rsidR="00844117" w:rsidRPr="00A6133E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A6133E">
              <w:rPr>
                <w:rFonts w:asciiTheme="minorHAnsi" w:hAnsiTheme="minorHAnsi" w:cstheme="minorHAnsi"/>
                <w:szCs w:val="22"/>
              </w:rPr>
              <w:t xml:space="preserve">C#, SQL </w:t>
            </w:r>
            <w:r w:rsidR="00F973A5" w:rsidRPr="00A6133E">
              <w:rPr>
                <w:rFonts w:asciiTheme="minorHAnsi" w:hAnsiTheme="minorHAnsi" w:cstheme="minorHAnsi"/>
                <w:szCs w:val="22"/>
              </w:rPr>
              <w:t xml:space="preserve">server, asp.net, web </w:t>
            </w:r>
            <w:r w:rsidR="00075195" w:rsidRPr="00A6133E">
              <w:rPr>
                <w:rFonts w:asciiTheme="minorHAnsi" w:hAnsiTheme="minorHAnsi" w:cstheme="minorHAnsi"/>
                <w:szCs w:val="22"/>
              </w:rPr>
              <w:t>Api, vb.net</w:t>
            </w:r>
          </w:p>
        </w:tc>
      </w:tr>
      <w:tr w:rsidR="00844117" w:rsidRPr="002D5536" w14:paraId="0D664790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8DC4A7C" w14:textId="77777777" w:rsidR="00844117" w:rsidRPr="002D5536" w:rsidRDefault="00844117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6225010" w14:textId="77777777" w:rsidR="00844117" w:rsidRPr="00661FDA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844117" w:rsidRPr="002D5536" w14:paraId="4F1E671D" w14:textId="77777777" w:rsidTr="00451E6A">
        <w:trPr>
          <w:trHeight w:val="2587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7D4194F" w14:textId="77777777" w:rsidR="00844117" w:rsidRPr="002D5536" w:rsidRDefault="00844117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lastRenderedPageBreak/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8464846" w14:textId="29D77A6C" w:rsidR="001F1928" w:rsidRPr="001F1928" w:rsidRDefault="005C4C92" w:rsidP="001F1928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Calibri" w:hAnsi="Calibri" w:cs="Calibri"/>
                <w:color w:val="000000"/>
                <w:szCs w:val="22"/>
                <w:lang w:val="en-IN"/>
              </w:rPr>
            </w:pPr>
            <w:r w:rsidRPr="007E5B91">
              <w:rPr>
                <w:rFonts w:ascii="Calibri" w:hAnsi="Calibri" w:cs="Calibri"/>
                <w:color w:val="000000"/>
                <w:szCs w:val="22"/>
                <w:lang w:val="en-IN"/>
              </w:rPr>
              <w:t>Analyse incidents and tickets raised by agents, identify root causes, implement code fixes, merge changes, and deploy updates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F973A5">
              <w:rPr>
                <w:rFonts w:ascii="Calibri" w:hAnsi="Calibri" w:cs="Calibri"/>
                <w:color w:val="000000"/>
                <w:szCs w:val="22"/>
              </w:rPr>
              <w:t>Enhancements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 xml:space="preserve"> implementing backend logic using </w:t>
            </w:r>
            <w:r w:rsidR="001F1928" w:rsidRPr="001F1928">
              <w:rPr>
                <w:rFonts w:ascii="Calibri" w:hAnsi="Calibri" w:cs="Calibri"/>
                <w:b/>
                <w:bCs/>
                <w:color w:val="000000"/>
                <w:szCs w:val="22"/>
              </w:rPr>
              <w:t>C#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 xml:space="preserve"> and .NET framework.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br/>
              <w:t>Exposure to building responsive UI using</w:t>
            </w:r>
            <w:r w:rsidR="00F973A5">
              <w:rPr>
                <w:rFonts w:ascii="Calibri" w:hAnsi="Calibri" w:cs="Calibri"/>
                <w:color w:val="000000"/>
                <w:szCs w:val="22"/>
              </w:rPr>
              <w:t xml:space="preserve"> Asp.net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>, HTML, CSS, and JavaScript.</w:t>
            </w:r>
          </w:p>
          <w:p w14:paraId="30111DF3" w14:textId="059F650F" w:rsidR="00844117" w:rsidRPr="005C4C92" w:rsidRDefault="00F973A5" w:rsidP="001F1928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Calibri" w:hAnsi="Calibri" w:cs="Calibri"/>
                <w:color w:val="000000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Worked as product support developer and handled </w:t>
            </w:r>
            <w:r w:rsidR="005C4C92">
              <w:rPr>
                <w:rFonts w:ascii="Calibri" w:hAnsi="Calibri" w:cs="Calibri"/>
                <w:color w:val="000000"/>
                <w:szCs w:val="22"/>
              </w:rPr>
              <w:t>sprint release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management</w:t>
            </w:r>
            <w:r w:rsidR="005C4C92" w:rsidRPr="007E5B91">
              <w:rPr>
                <w:rFonts w:ascii="Calibri" w:hAnsi="Calibri" w:cs="Calibri"/>
                <w:color w:val="000000"/>
                <w:szCs w:val="22"/>
                <w:lang w:val="en-IN"/>
              </w:rPr>
              <w:t xml:space="preserve"> environments (DEV, QA, and Production).</w:t>
            </w:r>
          </w:p>
          <w:p w14:paraId="1BB6CE8B" w14:textId="05DBA81C" w:rsidR="00844117" w:rsidRPr="002D5536" w:rsidRDefault="005C4C92" w:rsidP="00451E6A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Times New Roman" w:hAnsi="Times New Roman"/>
                <w:sz w:val="24"/>
              </w:rPr>
            </w:pPr>
            <w:r w:rsidRPr="007E5B91">
              <w:rPr>
                <w:rFonts w:ascii="Calibri" w:hAnsi="Calibri" w:cs="Calibri"/>
                <w:color w:val="000000"/>
                <w:szCs w:val="22"/>
                <w:lang w:val="en-IN"/>
              </w:rPr>
              <w:t>Participate in daily scrum calls with clients and cross-functional teams to discuss progress, issues, and root cause analysis</w:t>
            </w:r>
          </w:p>
        </w:tc>
      </w:tr>
    </w:tbl>
    <w:p w14:paraId="0492CD31" w14:textId="77777777" w:rsidR="0006092A" w:rsidRDefault="0006092A" w:rsidP="0012276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3B4EAF6" w14:textId="77777777" w:rsidR="0006092A" w:rsidRDefault="0006092A" w:rsidP="0012276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16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8133"/>
      </w:tblGrid>
      <w:tr w:rsidR="00EC3BC6" w:rsidRPr="002D5536" w14:paraId="08E94DE0" w14:textId="77777777" w:rsidTr="00C547D8">
        <w:trPr>
          <w:trHeight w:val="318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A91272A" w14:textId="66EDF4C5" w:rsidR="00EC3BC6" w:rsidRPr="00A6133E" w:rsidRDefault="00EC3BC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Project Name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6D985B09" w14:textId="24672C88" w:rsidR="00EC3BC6" w:rsidRPr="00A6133E" w:rsidRDefault="005C4C92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A6133E">
              <w:rPr>
                <w:rFonts w:asciiTheme="minorHAnsi" w:hAnsiTheme="minorHAnsi" w:cstheme="minorHAnsi"/>
                <w:szCs w:val="18"/>
              </w:rPr>
              <w:t>Marine</w:t>
            </w:r>
          </w:p>
        </w:tc>
      </w:tr>
      <w:tr w:rsidR="00EC3BC6" w:rsidRPr="002D5536" w14:paraId="11429622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95D4989" w14:textId="77777777" w:rsidR="00EC3BC6" w:rsidRPr="00A6133E" w:rsidRDefault="00EC3BC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Client Name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ADB11B2" w14:textId="4CF931AE" w:rsidR="00EC3BC6" w:rsidRPr="00A6133E" w:rsidRDefault="005C4C92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RLI</w:t>
            </w:r>
            <w:r w:rsidR="00893AA7" w:rsidRPr="00A6133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EC3BC6" w:rsidRPr="002D5536" w14:paraId="3B2FB5A3" w14:textId="77777777" w:rsidTr="00C547D8">
        <w:trPr>
          <w:trHeight w:val="240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286603B" w14:textId="77777777" w:rsidR="00EC3BC6" w:rsidRPr="00A6133E" w:rsidRDefault="00EC3BC6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Duration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8269505" w14:textId="4A0A7088" w:rsidR="00EC3BC6" w:rsidRPr="00A6133E" w:rsidRDefault="005C4C92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Dec</w:t>
            </w:r>
            <w:r w:rsidR="00893AA7" w:rsidRPr="00A6133E">
              <w:rPr>
                <w:rFonts w:asciiTheme="minorHAnsi" w:hAnsiTheme="minorHAnsi" w:cstheme="minorHAnsi"/>
              </w:rPr>
              <w:t xml:space="preserve"> 202</w:t>
            </w:r>
            <w:r w:rsidRPr="00A6133E">
              <w:rPr>
                <w:rFonts w:asciiTheme="minorHAnsi" w:hAnsiTheme="minorHAnsi" w:cstheme="minorHAnsi"/>
              </w:rPr>
              <w:t>2</w:t>
            </w:r>
            <w:r w:rsidR="00893AA7" w:rsidRPr="00A6133E">
              <w:rPr>
                <w:rFonts w:asciiTheme="minorHAnsi" w:hAnsiTheme="minorHAnsi" w:cstheme="minorHAnsi"/>
              </w:rPr>
              <w:t xml:space="preserve"> </w:t>
            </w:r>
            <w:r w:rsidR="00661FDA" w:rsidRPr="00A6133E">
              <w:rPr>
                <w:rFonts w:asciiTheme="minorHAnsi" w:hAnsiTheme="minorHAnsi" w:cstheme="minorHAnsi"/>
              </w:rPr>
              <w:t>–</w:t>
            </w:r>
            <w:r w:rsidR="00893AA7" w:rsidRPr="00A6133E">
              <w:rPr>
                <w:rFonts w:asciiTheme="minorHAnsi" w:hAnsiTheme="minorHAnsi" w:cstheme="minorHAnsi"/>
              </w:rPr>
              <w:t xml:space="preserve"> </w:t>
            </w:r>
            <w:r w:rsidRPr="00A6133E">
              <w:rPr>
                <w:rFonts w:asciiTheme="minorHAnsi" w:hAnsiTheme="minorHAnsi" w:cstheme="minorHAnsi"/>
              </w:rPr>
              <w:t>Nov</w:t>
            </w:r>
            <w:r w:rsidR="00661FDA" w:rsidRPr="00A6133E">
              <w:rPr>
                <w:rFonts w:asciiTheme="minorHAnsi" w:hAnsiTheme="minorHAnsi" w:cstheme="minorHAnsi"/>
              </w:rPr>
              <w:t xml:space="preserve"> 202</w:t>
            </w:r>
            <w:r w:rsidRPr="00A6133E">
              <w:rPr>
                <w:rFonts w:asciiTheme="minorHAnsi" w:hAnsiTheme="minorHAnsi" w:cstheme="minorHAnsi"/>
              </w:rPr>
              <w:t>3</w:t>
            </w:r>
          </w:p>
        </w:tc>
      </w:tr>
      <w:tr w:rsidR="00EC3BC6" w:rsidRPr="002D5536" w14:paraId="236E234C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057F95F" w14:textId="77777777" w:rsidR="00EC3BC6" w:rsidRPr="00A6133E" w:rsidRDefault="00EC3BC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Role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A066C1B" w14:textId="0A26CFC0" w:rsidR="00EC3BC6" w:rsidRPr="00A6133E" w:rsidRDefault="00893AA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Senior Software Engineer</w:t>
            </w:r>
          </w:p>
        </w:tc>
      </w:tr>
      <w:tr w:rsidR="00893AA7" w:rsidRPr="002D5536" w14:paraId="20335969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11E3F429" w14:textId="461935B2" w:rsidR="00893AA7" w:rsidRPr="00A6133E" w:rsidRDefault="00893AA7">
            <w:pPr>
              <w:spacing w:line="225" w:lineRule="atLeast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711A7CD1" w14:textId="63E47D82" w:rsidR="00893AA7" w:rsidRPr="00A6133E" w:rsidRDefault="00893AA7">
            <w:pPr>
              <w:spacing w:line="225" w:lineRule="atLeast"/>
              <w:textAlignment w:val="baseline"/>
              <w:rPr>
                <w:rFonts w:asciiTheme="minorHAnsi" w:hAnsiTheme="minorHAnsi" w:cstheme="minorHAnsi"/>
                <w:color w:val="000000"/>
                <w:lang w:val="en-IN"/>
              </w:rPr>
            </w:pPr>
            <w:r w:rsidRPr="00A6133E">
              <w:rPr>
                <w:rFonts w:asciiTheme="minorHAnsi" w:hAnsiTheme="minorHAnsi" w:cstheme="minorHAnsi"/>
                <w:color w:val="000000"/>
                <w:lang w:val="en-IN"/>
              </w:rPr>
              <w:t>ValueMomentum</w:t>
            </w:r>
          </w:p>
        </w:tc>
      </w:tr>
      <w:tr w:rsidR="00EC3BC6" w:rsidRPr="002D5536" w14:paraId="5DFE784D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34CEC21" w14:textId="77777777" w:rsidR="00EC3BC6" w:rsidRPr="00A6133E" w:rsidRDefault="00EC3BC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Technology Solution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90B9FCE" w14:textId="57643A23" w:rsidR="00EC3BC6" w:rsidRPr="00A6133E" w:rsidRDefault="00451E6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A6133E">
              <w:rPr>
                <w:rFonts w:asciiTheme="minorHAnsi" w:hAnsiTheme="minorHAnsi" w:cstheme="minorHAnsi"/>
                <w:szCs w:val="22"/>
              </w:rPr>
              <w:t>C#, VB.net</w:t>
            </w:r>
            <w:r w:rsidR="000237DB" w:rsidRPr="00A6133E">
              <w:rPr>
                <w:rFonts w:asciiTheme="minorHAnsi" w:hAnsiTheme="minorHAnsi" w:cstheme="minorHAnsi"/>
                <w:szCs w:val="22"/>
              </w:rPr>
              <w:t>, SQL</w:t>
            </w:r>
            <w:r w:rsidR="00661FDA" w:rsidRPr="00A6133E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0237DB" w:rsidRPr="00A6133E">
              <w:rPr>
                <w:rFonts w:asciiTheme="minorHAnsi" w:hAnsiTheme="minorHAnsi" w:cstheme="minorHAnsi"/>
                <w:szCs w:val="22"/>
              </w:rPr>
              <w:t xml:space="preserve">server, </w:t>
            </w:r>
            <w:r w:rsidR="005C4C92" w:rsidRPr="00A6133E">
              <w:rPr>
                <w:rFonts w:asciiTheme="minorHAnsi" w:hAnsiTheme="minorHAnsi" w:cstheme="minorHAnsi"/>
                <w:szCs w:val="22"/>
              </w:rPr>
              <w:t>Web Api</w:t>
            </w:r>
          </w:p>
        </w:tc>
      </w:tr>
      <w:tr w:rsidR="00981D64" w:rsidRPr="002D5536" w14:paraId="41A61E0C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BAFDE60" w14:textId="77777777" w:rsidR="00981D64" w:rsidRPr="00A6133E" w:rsidRDefault="00981D64">
            <w:pPr>
              <w:spacing w:line="225" w:lineRule="atLeast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</w:pP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14F2CCC3" w14:textId="77777777" w:rsidR="00981D64" w:rsidRPr="00A6133E" w:rsidRDefault="00981D64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EC3BC6" w:rsidRPr="002D5536" w14:paraId="3FE71C68" w14:textId="77777777" w:rsidTr="00451E6A">
        <w:trPr>
          <w:trHeight w:val="1426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65A1358" w14:textId="77777777" w:rsidR="00EC3BC6" w:rsidRPr="00A6133E" w:rsidRDefault="00EC3BC6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Responsibilities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C6C0861" w14:textId="4FF28655" w:rsidR="005C4C92" w:rsidRPr="00A6133E" w:rsidRDefault="005C4C92" w:rsidP="005C4C92">
            <w:pPr>
              <w:numPr>
                <w:ilvl w:val="2"/>
                <w:numId w:val="23"/>
              </w:numPr>
              <w:jc w:val="both"/>
              <w:rPr>
                <w:rFonts w:asciiTheme="minorHAnsi" w:hAnsiTheme="minorHAnsi" w:cstheme="minorHAnsi"/>
                <w:bCs/>
              </w:rPr>
            </w:pPr>
            <w:r w:rsidRPr="00A6133E">
              <w:rPr>
                <w:rFonts w:asciiTheme="minorHAnsi" w:hAnsiTheme="minorHAnsi" w:cstheme="minorHAnsi"/>
                <w:bCs/>
              </w:rPr>
              <w:t xml:space="preserve">Developed enhancements using ASP.NET </w:t>
            </w:r>
            <w:r w:rsidR="00451E6A" w:rsidRPr="00A6133E">
              <w:rPr>
                <w:rFonts w:asciiTheme="minorHAnsi" w:hAnsiTheme="minorHAnsi" w:cstheme="minorHAnsi"/>
                <w:bCs/>
              </w:rPr>
              <w:t>MVC, C#</w:t>
            </w:r>
            <w:r w:rsidRPr="00A6133E">
              <w:rPr>
                <w:rFonts w:asciiTheme="minorHAnsi" w:hAnsiTheme="minorHAnsi" w:cstheme="minorHAnsi"/>
                <w:bCs/>
              </w:rPr>
              <w:t xml:space="preserve">, </w:t>
            </w:r>
            <w:r w:rsidR="00451E6A" w:rsidRPr="00A6133E">
              <w:rPr>
                <w:rFonts w:asciiTheme="minorHAnsi" w:hAnsiTheme="minorHAnsi" w:cstheme="minorHAnsi"/>
                <w:bCs/>
              </w:rPr>
              <w:t>SQL</w:t>
            </w:r>
          </w:p>
          <w:p w14:paraId="25791FC1" w14:textId="496C460B" w:rsidR="0045146B" w:rsidRPr="00A6133E" w:rsidRDefault="00451E6A" w:rsidP="007E53E7">
            <w:pPr>
              <w:numPr>
                <w:ilvl w:val="2"/>
                <w:numId w:val="23"/>
              </w:numPr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4"/>
              </w:rPr>
            </w:pPr>
            <w:r w:rsidRPr="00A6133E">
              <w:rPr>
                <w:rFonts w:asciiTheme="minorHAnsi" w:hAnsiTheme="minorHAnsi" w:cstheme="minorHAnsi"/>
                <w:bCs/>
              </w:rPr>
              <w:t>Role</w:t>
            </w:r>
            <w:r w:rsidR="005C4C92" w:rsidRPr="00A6133E">
              <w:rPr>
                <w:rFonts w:asciiTheme="minorHAnsi" w:hAnsiTheme="minorHAnsi" w:cstheme="minorHAnsi"/>
                <w:bCs/>
              </w:rPr>
              <w:t xml:space="preserve"> in</w:t>
            </w:r>
            <w:r w:rsidRPr="00A6133E">
              <w:rPr>
                <w:rFonts w:asciiTheme="minorHAnsi" w:hAnsiTheme="minorHAnsi" w:cstheme="minorHAnsi"/>
                <w:bCs/>
              </w:rPr>
              <w:t>cludes</w:t>
            </w:r>
            <w:r w:rsidR="005C4C92" w:rsidRPr="00A6133E">
              <w:rPr>
                <w:rFonts w:asciiTheme="minorHAnsi" w:hAnsiTheme="minorHAnsi" w:cstheme="minorHAnsi"/>
                <w:bCs/>
              </w:rPr>
              <w:t xml:space="preserve"> Product incidents fixing and Code review.</w:t>
            </w:r>
          </w:p>
          <w:p w14:paraId="080E63A5" w14:textId="7C38AE06" w:rsidR="00DB23FC" w:rsidRPr="00A6133E" w:rsidRDefault="005C4C92" w:rsidP="007E53E7">
            <w:pPr>
              <w:numPr>
                <w:ilvl w:val="2"/>
                <w:numId w:val="23"/>
              </w:numPr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4"/>
              </w:rPr>
            </w:pPr>
            <w:r w:rsidRPr="00A6133E">
              <w:rPr>
                <w:rFonts w:asciiTheme="minorHAnsi" w:hAnsiTheme="minorHAnsi" w:cstheme="minorHAnsi"/>
                <w:bCs/>
              </w:rPr>
              <w:t>Involved in customer communication for requirement gathering</w:t>
            </w:r>
          </w:p>
          <w:p w14:paraId="039D2D7F" w14:textId="3B940C9F" w:rsidR="00EC3BC6" w:rsidRPr="00A6133E" w:rsidRDefault="00EC3BC6" w:rsidP="00DB23FC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0FE1FC1F" w14:textId="77777777" w:rsidR="00EC3BC6" w:rsidRDefault="00EC3B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D31B01F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222622D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0CA4D65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16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8133"/>
      </w:tblGrid>
      <w:tr w:rsidR="0006092A" w:rsidRPr="002D5536" w14:paraId="51F56D38" w14:textId="77777777">
        <w:trPr>
          <w:trHeight w:val="318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66727CC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Project Name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E6E8BC8" w14:textId="65E8F685" w:rsidR="0006092A" w:rsidRPr="00A6133E" w:rsidRDefault="0045146B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A6133E">
              <w:rPr>
                <w:rFonts w:asciiTheme="minorHAnsi" w:hAnsiTheme="minorHAnsi" w:cstheme="minorHAnsi"/>
                <w:szCs w:val="22"/>
              </w:rPr>
              <w:t>DMVS</w:t>
            </w:r>
          </w:p>
        </w:tc>
      </w:tr>
      <w:tr w:rsidR="0006092A" w:rsidRPr="002D5536" w14:paraId="7B9BF61A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F6BD6F5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Client Name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7225822" w14:textId="076B3EA4" w:rsidR="0006092A" w:rsidRPr="00A6133E" w:rsidRDefault="0045146B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GEICO</w:t>
            </w:r>
            <w:r w:rsidR="0006092A" w:rsidRPr="00A6133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6092A" w:rsidRPr="002D5536" w14:paraId="4A879A73" w14:textId="77777777">
        <w:trPr>
          <w:trHeight w:val="240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93D3710" w14:textId="77777777" w:rsidR="0006092A" w:rsidRPr="00A6133E" w:rsidRDefault="0006092A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Duration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C761EC8" w14:textId="5DF4AA49" w:rsidR="0006092A" w:rsidRPr="00A6133E" w:rsidRDefault="0045146B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Oct</w:t>
            </w:r>
            <w:r w:rsidR="0006092A" w:rsidRPr="00A6133E">
              <w:rPr>
                <w:rFonts w:asciiTheme="minorHAnsi" w:hAnsiTheme="minorHAnsi" w:cstheme="minorHAnsi"/>
              </w:rPr>
              <w:t xml:space="preserve"> 202</w:t>
            </w:r>
            <w:r w:rsidRPr="00A6133E">
              <w:rPr>
                <w:rFonts w:asciiTheme="minorHAnsi" w:hAnsiTheme="minorHAnsi" w:cstheme="minorHAnsi"/>
              </w:rPr>
              <w:t>0</w:t>
            </w:r>
            <w:r w:rsidR="0006092A" w:rsidRPr="00A6133E">
              <w:rPr>
                <w:rFonts w:asciiTheme="minorHAnsi" w:hAnsiTheme="minorHAnsi" w:cstheme="minorHAnsi"/>
              </w:rPr>
              <w:t xml:space="preserve"> – </w:t>
            </w:r>
            <w:r w:rsidRPr="00A6133E">
              <w:rPr>
                <w:rFonts w:asciiTheme="minorHAnsi" w:hAnsiTheme="minorHAnsi" w:cstheme="minorHAnsi"/>
              </w:rPr>
              <w:t>Aug</w:t>
            </w:r>
            <w:r w:rsidR="0006092A" w:rsidRPr="00A6133E">
              <w:rPr>
                <w:rFonts w:asciiTheme="minorHAnsi" w:hAnsiTheme="minorHAnsi" w:cstheme="minorHAnsi"/>
              </w:rPr>
              <w:t xml:space="preserve"> 202</w:t>
            </w:r>
            <w:r w:rsidRPr="00A6133E">
              <w:rPr>
                <w:rFonts w:asciiTheme="minorHAnsi" w:hAnsiTheme="minorHAnsi" w:cstheme="minorHAnsi"/>
              </w:rPr>
              <w:t>2</w:t>
            </w:r>
          </w:p>
        </w:tc>
      </w:tr>
      <w:tr w:rsidR="0006092A" w:rsidRPr="002D5536" w14:paraId="2D1A6CC6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F3D05AB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Role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30F4D6E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</w:rPr>
              <w:t>Senior Software Engineer</w:t>
            </w:r>
          </w:p>
        </w:tc>
      </w:tr>
      <w:tr w:rsidR="0006092A" w:rsidRPr="002D5536" w14:paraId="69BBA899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69CBAC7D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45A518F7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color w:val="000000"/>
                <w:lang w:val="en-IN"/>
              </w:rPr>
            </w:pPr>
            <w:r w:rsidRPr="00A6133E">
              <w:rPr>
                <w:rFonts w:asciiTheme="minorHAnsi" w:hAnsiTheme="minorHAnsi" w:cstheme="minorHAnsi"/>
                <w:color w:val="000000"/>
                <w:lang w:val="en-IN"/>
              </w:rPr>
              <w:t>ValueMomentum</w:t>
            </w:r>
          </w:p>
        </w:tc>
      </w:tr>
      <w:tr w:rsidR="0006092A" w:rsidRPr="002D5536" w14:paraId="58BECAF4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F3FF2DC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Technology Solution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354D6BC" w14:textId="1CBDC19C" w:rsidR="0006092A" w:rsidRPr="00A6133E" w:rsidRDefault="0045146B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A6133E">
              <w:rPr>
                <w:rFonts w:asciiTheme="minorHAnsi" w:hAnsiTheme="minorHAnsi" w:cstheme="minorHAnsi"/>
                <w:szCs w:val="18"/>
                <w:lang w:val="fr-FR"/>
              </w:rPr>
              <w:t xml:space="preserve">Web Api, .Net Coré, C#, </w:t>
            </w:r>
            <w:r w:rsidR="002749A7" w:rsidRPr="00A6133E">
              <w:rPr>
                <w:rFonts w:asciiTheme="minorHAnsi" w:hAnsiTheme="minorHAnsi" w:cstheme="minorHAnsi"/>
                <w:szCs w:val="18"/>
                <w:lang w:val="fr-FR"/>
              </w:rPr>
              <w:t>ADO.NET, SQL</w:t>
            </w:r>
            <w:r w:rsidRPr="00A6133E">
              <w:rPr>
                <w:rFonts w:asciiTheme="minorHAnsi" w:hAnsiTheme="minorHAnsi" w:cstheme="minorHAnsi"/>
                <w:szCs w:val="18"/>
                <w:lang w:val="fr-FR"/>
              </w:rPr>
              <w:t xml:space="preserve"> Server, anguler.</w:t>
            </w:r>
          </w:p>
        </w:tc>
      </w:tr>
      <w:tr w:rsidR="0006092A" w:rsidRPr="002D5536" w14:paraId="141BEABD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A7CD89F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</w:pP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128F0768" w14:textId="77777777" w:rsidR="0006092A" w:rsidRPr="00A6133E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06092A" w:rsidRPr="002D5536" w14:paraId="70879211" w14:textId="77777777" w:rsidTr="00AA3DF6">
        <w:trPr>
          <w:trHeight w:val="1252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E0912DB" w14:textId="77777777" w:rsidR="0006092A" w:rsidRPr="00A6133E" w:rsidRDefault="0006092A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/>
                <w:bCs/>
                <w:color w:val="000000"/>
                <w:lang w:val="en-IN"/>
              </w:rPr>
              <w:t>Responsibilities</w:t>
            </w:r>
            <w:r w:rsidRPr="00A6133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411B9CB" w14:textId="1B97B460" w:rsidR="0045146B" w:rsidRPr="00A6133E" w:rsidRDefault="0045146B" w:rsidP="0045146B">
            <w:pPr>
              <w:numPr>
                <w:ilvl w:val="2"/>
                <w:numId w:val="23"/>
              </w:numPr>
              <w:jc w:val="both"/>
              <w:rPr>
                <w:rFonts w:asciiTheme="minorHAnsi" w:hAnsiTheme="minorHAnsi" w:cstheme="minorHAnsi"/>
                <w:bCs/>
              </w:rPr>
            </w:pPr>
            <w:r w:rsidRPr="00A6133E">
              <w:rPr>
                <w:rFonts w:asciiTheme="minorHAnsi" w:hAnsiTheme="minorHAnsi" w:cstheme="minorHAnsi"/>
                <w:bCs/>
              </w:rPr>
              <w:t xml:space="preserve">Developed modules using ASP.NET .net core, web </w:t>
            </w:r>
            <w:r w:rsidR="005140C6" w:rsidRPr="00A6133E">
              <w:rPr>
                <w:rFonts w:asciiTheme="minorHAnsi" w:hAnsiTheme="minorHAnsi" w:cstheme="minorHAnsi"/>
                <w:bCs/>
              </w:rPr>
              <w:t>API</w:t>
            </w:r>
            <w:r w:rsidRPr="00A6133E">
              <w:rPr>
                <w:rFonts w:asciiTheme="minorHAnsi" w:hAnsiTheme="minorHAnsi" w:cstheme="minorHAnsi"/>
                <w:bCs/>
              </w:rPr>
              <w:t>, C#</w:t>
            </w:r>
          </w:p>
          <w:p w14:paraId="1F60745B" w14:textId="16CBED9E" w:rsidR="0045146B" w:rsidRPr="00A6133E" w:rsidRDefault="00AA3DF6" w:rsidP="0045146B">
            <w:pPr>
              <w:numPr>
                <w:ilvl w:val="2"/>
                <w:numId w:val="23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Cs/>
              </w:rPr>
              <w:t>Taken part</w:t>
            </w:r>
            <w:r w:rsidR="0045146B" w:rsidRPr="00A6133E">
              <w:rPr>
                <w:rFonts w:asciiTheme="minorHAnsi" w:hAnsiTheme="minorHAnsi" w:cstheme="minorHAnsi"/>
                <w:bCs/>
              </w:rPr>
              <w:t xml:space="preserve"> in Unit testing and Code review.</w:t>
            </w:r>
          </w:p>
          <w:p w14:paraId="2BE44DC0" w14:textId="44A23F3A" w:rsidR="0006092A" w:rsidRPr="00A6133E" w:rsidRDefault="0045146B" w:rsidP="0045146B">
            <w:pPr>
              <w:numPr>
                <w:ilvl w:val="2"/>
                <w:numId w:val="23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A6133E">
              <w:rPr>
                <w:rFonts w:asciiTheme="minorHAnsi" w:hAnsiTheme="minorHAnsi" w:cstheme="minorHAnsi"/>
                <w:bCs/>
              </w:rPr>
              <w:t>Involved in customer communication for requirement gathering</w:t>
            </w:r>
          </w:p>
        </w:tc>
      </w:tr>
    </w:tbl>
    <w:p w14:paraId="47807722" w14:textId="77777777" w:rsidR="0006092A" w:rsidRDefault="0006092A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5F65003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0DB9B75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12D7165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21F4B7B" w14:textId="77777777" w:rsidR="005140C6" w:rsidRDefault="005140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1F78588" w14:textId="77777777" w:rsidR="005A5107" w:rsidRDefault="005A5107" w:rsidP="00AA2333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632E2D1" w14:textId="77777777" w:rsidR="00A6133E" w:rsidRDefault="00A6133E" w:rsidP="00AA2333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EAB6F58" w14:textId="77777777" w:rsidR="00A6133E" w:rsidRDefault="00A6133E" w:rsidP="00AA2333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tbl>
      <w:tblPr>
        <w:tblW w:w="1817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8010"/>
        <w:gridCol w:w="8010"/>
      </w:tblGrid>
      <w:tr w:rsidR="0035763F" w:rsidRPr="002D5536" w14:paraId="0F42182C" w14:textId="263285B2" w:rsidTr="0035763F">
        <w:trPr>
          <w:trHeight w:val="318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2A" w14:textId="7374BC7E" w:rsidR="0035763F" w:rsidRPr="002D5536" w:rsidRDefault="0035763F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2B" w14:textId="55328663" w:rsidR="0035763F" w:rsidRPr="005140C6" w:rsidRDefault="00AA3DF6" w:rsidP="002D553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5140C6">
              <w:rPr>
                <w:rFonts w:asciiTheme="minorHAnsi" w:hAnsiTheme="minorHAnsi" w:cstheme="minorHAnsi"/>
                <w:szCs w:val="22"/>
              </w:rPr>
              <w:t>AS Connect</w:t>
            </w:r>
            <w:r w:rsidR="002749A7" w:rsidRPr="005140C6">
              <w:rPr>
                <w:rFonts w:asciiTheme="minorHAnsi" w:hAnsiTheme="minorHAnsi" w:cstheme="minorHAnsi"/>
                <w:szCs w:val="22"/>
              </w:rPr>
              <w:t> (Fly Dubai Airlines)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7B3FD4E1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252423"/>
                <w:lang w:val="en-IN"/>
              </w:rPr>
            </w:pPr>
          </w:p>
        </w:tc>
      </w:tr>
      <w:tr w:rsidR="0035763F" w:rsidRPr="002D5536" w14:paraId="0F421832" w14:textId="1F07E8FE" w:rsidTr="0035763F">
        <w:trPr>
          <w:trHeight w:val="240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0" w14:textId="77777777" w:rsidR="0035763F" w:rsidRPr="002D5536" w:rsidRDefault="0035763F" w:rsidP="002D5536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1" w14:textId="4DAFDD15" w:rsidR="0035763F" w:rsidRPr="005140C6" w:rsidRDefault="002749A7" w:rsidP="002D5536">
            <w:pPr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5140C6">
              <w:rPr>
                <w:rFonts w:asciiTheme="minorHAnsi" w:hAnsiTheme="minorHAnsi" w:cstheme="minorHAnsi"/>
                <w:szCs w:val="22"/>
              </w:rPr>
              <w:t>Fly Dubai Airlines, Dubai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0D822886" w14:textId="77777777" w:rsidR="0035763F" w:rsidRPr="002D5536" w:rsidRDefault="0035763F" w:rsidP="002D5536">
            <w:pPr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  <w:tr w:rsidR="0035763F" w:rsidRPr="002D5536" w14:paraId="0F421835" w14:textId="549DC436" w:rsidTr="0035763F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3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4" w14:textId="5DC8D956" w:rsidR="0035763F" w:rsidRPr="005140C6" w:rsidRDefault="005A5107" w:rsidP="002D553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5140C6">
              <w:rPr>
                <w:rFonts w:asciiTheme="minorHAnsi" w:hAnsiTheme="minorHAnsi" w:cstheme="minorHAnsi"/>
                <w:szCs w:val="22"/>
              </w:rPr>
              <w:t>Software Engineer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437D3424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5A5107" w:rsidRPr="002D5536" w14:paraId="545C12B6" w14:textId="77777777" w:rsidTr="0035763F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22C81E2" w14:textId="32AD4AD0" w:rsidR="005A5107" w:rsidRPr="002D5536" w:rsidRDefault="005A5107" w:rsidP="002D5536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07F84C2" w14:textId="4AAD0ED9" w:rsidR="005A5107" w:rsidRPr="005140C6" w:rsidRDefault="002749A7" w:rsidP="002D553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5140C6">
              <w:rPr>
                <w:rFonts w:asciiTheme="minorHAnsi" w:hAnsiTheme="minorHAnsi" w:cstheme="minorHAnsi"/>
                <w:szCs w:val="22"/>
              </w:rPr>
              <w:t>ITC Hyderabad</w:t>
            </w:r>
            <w:r w:rsidR="005A5107" w:rsidRPr="005140C6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5714CF28" w14:textId="77777777" w:rsidR="005A5107" w:rsidRPr="002D5536" w:rsidRDefault="005A5107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35763F" w:rsidRPr="002D5536" w14:paraId="0F421838" w14:textId="4EBEC6A0" w:rsidTr="0035763F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6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7" w14:textId="66548CC2" w:rsidR="0035763F" w:rsidRPr="005140C6" w:rsidRDefault="002749A7" w:rsidP="002D5536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5140C6">
              <w:rPr>
                <w:rStyle w:val="normaltextrun"/>
                <w:rFonts w:asciiTheme="minorHAnsi" w:hAnsiTheme="minorHAnsi" w:cstheme="minorHAnsi"/>
                <w:color w:val="000000"/>
                <w:szCs w:val="22"/>
              </w:rPr>
              <w:t>W</w:t>
            </w:r>
            <w:r w:rsidRPr="005140C6">
              <w:rPr>
                <w:rStyle w:val="normaltextrun"/>
                <w:rFonts w:asciiTheme="minorHAnsi" w:hAnsiTheme="minorHAnsi" w:cstheme="minorHAnsi"/>
                <w:szCs w:val="22"/>
              </w:rPr>
              <w:t>eb Api,</w:t>
            </w:r>
            <w:r w:rsidRPr="005140C6">
              <w:rPr>
                <w:rStyle w:val="normaltextrun"/>
                <w:rFonts w:asciiTheme="minorHAnsi" w:hAnsiTheme="minorHAnsi" w:cstheme="minorHAnsi"/>
                <w:color w:val="000000"/>
                <w:szCs w:val="22"/>
              </w:rPr>
              <w:t> </w:t>
            </w:r>
            <w:r w:rsidRPr="005140C6">
              <w:rPr>
                <w:rStyle w:val="spellingerror"/>
                <w:rFonts w:asciiTheme="minorHAnsi" w:hAnsiTheme="minorHAnsi" w:cstheme="minorHAnsi"/>
                <w:color w:val="000000"/>
                <w:szCs w:val="22"/>
              </w:rPr>
              <w:t>.Net</w:t>
            </w:r>
            <w:r w:rsidRPr="005140C6">
              <w:rPr>
                <w:rStyle w:val="normaltextrun"/>
                <w:rFonts w:asciiTheme="minorHAnsi" w:hAnsiTheme="minorHAnsi" w:cstheme="minorHAnsi"/>
                <w:color w:val="000000"/>
                <w:szCs w:val="22"/>
              </w:rPr>
              <w:t> Core, ORACLE, </w:t>
            </w:r>
            <w:r w:rsidRPr="005140C6">
              <w:rPr>
                <w:rStyle w:val="spellingerror"/>
                <w:rFonts w:asciiTheme="minorHAnsi" w:hAnsiTheme="minorHAnsi" w:cstheme="minorHAnsi"/>
                <w:color w:val="000000"/>
                <w:szCs w:val="22"/>
              </w:rPr>
              <w:t>Webmail, GIT</w:t>
            </w:r>
            <w:r w:rsidRPr="005140C6">
              <w:rPr>
                <w:rFonts w:asciiTheme="minorHAnsi" w:hAnsiTheme="minorHAnsi" w:cstheme="minorHAnsi"/>
                <w:szCs w:val="22"/>
                <w:lang w:val="fr-FR"/>
              </w:rPr>
              <w:t>.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07D6DA8B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35763F" w:rsidRPr="002D5536" w14:paraId="0F421842" w14:textId="7143BFEE" w:rsidTr="00AA3DF6">
        <w:trPr>
          <w:trHeight w:val="1736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9" w14:textId="77777777" w:rsidR="0035763F" w:rsidRPr="002D5536" w:rsidRDefault="0035763F" w:rsidP="002D5536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A" w14:textId="77777777" w:rsidR="0035763F" w:rsidRPr="002D5536" w:rsidRDefault="0035763F" w:rsidP="002D5536">
            <w:pPr>
              <w:ind w:left="720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  <w:p w14:paraId="3C8FF77E" w14:textId="477D6CEC" w:rsidR="002749A7" w:rsidRPr="005140C6" w:rsidRDefault="002749A7" w:rsidP="00765640">
            <w:pPr>
              <w:pStyle w:val="paragraph"/>
              <w:numPr>
                <w:ilvl w:val="0"/>
                <w:numId w:val="35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5140C6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029"/>
              </w:rPr>
              <w:t>Involved in analysing the requirement and implemented the service using </w:t>
            </w:r>
            <w:r w:rsidRPr="005140C6">
              <w:rPr>
                <w:rStyle w:val="spellingerror"/>
                <w:rFonts w:asciiTheme="minorHAnsi" w:hAnsiTheme="minorHAnsi" w:cstheme="minorHAnsi"/>
                <w:color w:val="000000"/>
                <w:sz w:val="22"/>
                <w:szCs w:val="22"/>
                <w:lang w:val="en-029"/>
              </w:rPr>
              <w:t xml:space="preserve">Web </w:t>
            </w:r>
            <w:r w:rsidR="00AA3DF6" w:rsidRPr="005140C6">
              <w:rPr>
                <w:rStyle w:val="spellingerror"/>
                <w:rFonts w:asciiTheme="minorHAnsi" w:hAnsiTheme="minorHAnsi" w:cstheme="minorHAnsi"/>
                <w:color w:val="000000"/>
                <w:sz w:val="22"/>
                <w:szCs w:val="22"/>
                <w:lang w:val="en-029"/>
              </w:rPr>
              <w:t>API</w:t>
            </w:r>
            <w:r w:rsidR="00AA3DF6" w:rsidRPr="005140C6">
              <w:rPr>
                <w:rStyle w:val="contextualspellingandgrammarerror"/>
                <w:rFonts w:asciiTheme="minorHAnsi" w:hAnsiTheme="minorHAnsi" w:cstheme="minorHAnsi"/>
                <w:color w:val="000000"/>
                <w:sz w:val="22"/>
                <w:szCs w:val="22"/>
              </w:rPr>
              <w:t>, C#</w:t>
            </w:r>
            <w:r w:rsidRPr="005140C6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 and ORACLE</w:t>
            </w:r>
            <w:r w:rsidRPr="005140C6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2377F11" w14:textId="5349A940" w:rsidR="002749A7" w:rsidRPr="005140C6" w:rsidRDefault="00AA3DF6" w:rsidP="00765640">
            <w:pPr>
              <w:pStyle w:val="paragraph"/>
              <w:numPr>
                <w:ilvl w:val="0"/>
                <w:numId w:val="35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5140C6">
              <w:rPr>
                <w:rStyle w:val="spellingerror"/>
                <w:rFonts w:asciiTheme="minorHAnsi" w:hAnsiTheme="minorHAnsi" w:cstheme="minorHAnsi"/>
                <w:sz w:val="22"/>
                <w:szCs w:val="22"/>
              </w:rPr>
              <w:t>Taken part in</w:t>
            </w:r>
            <w:r w:rsidR="002749A7" w:rsidRPr="005140C6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all the process of delivering the different services like Seat allocation, Seat </w:t>
            </w:r>
            <w:r w:rsidR="00245435" w:rsidRPr="005140C6">
              <w:rPr>
                <w:rStyle w:val="spellingerror"/>
                <w:rFonts w:asciiTheme="minorHAnsi" w:hAnsiTheme="minorHAnsi" w:cstheme="minorHAnsi"/>
                <w:color w:val="000000"/>
                <w:sz w:val="22"/>
                <w:szCs w:val="22"/>
              </w:rPr>
              <w:t>change</w:t>
            </w:r>
            <w:r w:rsidR="002749A7" w:rsidRPr="005140C6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, infant association/dissociation, Add/Delete SSR etc.</w:t>
            </w:r>
            <w:r w:rsidR="002749A7" w:rsidRPr="005140C6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E47B7A7" w14:textId="0CD35383" w:rsidR="00C67632" w:rsidRPr="005140C6" w:rsidRDefault="002749A7" w:rsidP="00765640">
            <w:pPr>
              <w:pStyle w:val="paragraph"/>
              <w:numPr>
                <w:ilvl w:val="0"/>
                <w:numId w:val="35"/>
              </w:numPr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5140C6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Involved in writing unit test cases by using N-unit framework.</w:t>
            </w:r>
            <w:r w:rsidRPr="005140C6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F421841" w14:textId="77777777" w:rsidR="0035763F" w:rsidRPr="002D5536" w:rsidRDefault="0035763F" w:rsidP="006813EA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  <w:sz w:val="24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4F26FB61" w14:textId="77777777" w:rsidR="0035763F" w:rsidRPr="002D5536" w:rsidRDefault="0035763F" w:rsidP="002D5536">
            <w:pPr>
              <w:ind w:left="720"/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</w:tbl>
    <w:p w14:paraId="1BE8FC6F" w14:textId="77777777" w:rsidR="005629A3" w:rsidRDefault="005629A3" w:rsidP="002D5536">
      <w:pPr>
        <w:jc w:val="both"/>
        <w:textAlignment w:val="baseline"/>
        <w:rPr>
          <w:rFonts w:ascii="Calibri" w:hAnsi="Calibri" w:cs="Calibri"/>
          <w:color w:val="000000"/>
        </w:rPr>
      </w:pPr>
    </w:p>
    <w:p w14:paraId="3D82C701" w14:textId="77777777" w:rsidR="002749A7" w:rsidRDefault="002749A7" w:rsidP="002D5536">
      <w:pPr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1120835" w14:textId="77777777" w:rsidR="00A6133E" w:rsidRDefault="00A6133E" w:rsidP="002D5536">
      <w:pPr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57780E8" w14:textId="77777777" w:rsidR="00A6133E" w:rsidRPr="002D5536" w:rsidRDefault="00A6133E" w:rsidP="002D5536">
      <w:pPr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182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7838"/>
      </w:tblGrid>
      <w:tr w:rsidR="002D5536" w:rsidRPr="002D5536" w14:paraId="0F421849" w14:textId="77777777" w:rsidTr="00F01AD2">
        <w:trPr>
          <w:trHeight w:val="2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7" w14:textId="77777777" w:rsidR="002D5536" w:rsidRPr="002D5536" w:rsidRDefault="002D5536" w:rsidP="002D5536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8" w14:textId="03337296" w:rsidR="002D5536" w:rsidRPr="005140C6" w:rsidRDefault="002749A7" w:rsidP="00C67632">
            <w:pPr>
              <w:rPr>
                <w:rFonts w:asciiTheme="minorHAnsi" w:eastAsia="Calibri" w:hAnsiTheme="minorHAnsi" w:cstheme="minorHAnsi"/>
                <w:color w:val="000000"/>
                <w:szCs w:val="22"/>
              </w:rPr>
            </w:pPr>
            <w:r w:rsidRPr="005140C6">
              <w:rPr>
                <w:rFonts w:asciiTheme="minorHAnsi" w:hAnsiTheme="minorHAnsi" w:cstheme="minorHAnsi"/>
                <w:szCs w:val="18"/>
              </w:rPr>
              <w:t>Euroclear Settlements</w:t>
            </w:r>
          </w:p>
        </w:tc>
      </w:tr>
      <w:tr w:rsidR="00C67632" w:rsidRPr="002D5536" w14:paraId="0F42184F" w14:textId="77777777" w:rsidTr="00F01AD2">
        <w:trPr>
          <w:trHeight w:val="2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D" w14:textId="77777777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E" w14:textId="5D405333" w:rsidR="00C67632" w:rsidRPr="005140C6" w:rsidRDefault="00C67632" w:rsidP="00C67632">
            <w:pPr>
              <w:spacing w:line="0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5140C6">
              <w:rPr>
                <w:rFonts w:asciiTheme="minorHAnsi" w:hAnsiTheme="minorHAnsi" w:cstheme="minorHAnsi"/>
                <w:szCs w:val="22"/>
              </w:rPr>
              <w:t xml:space="preserve">From </w:t>
            </w:r>
            <w:r w:rsidR="002749A7" w:rsidRPr="005140C6">
              <w:rPr>
                <w:rFonts w:asciiTheme="minorHAnsi" w:hAnsiTheme="minorHAnsi" w:cstheme="minorHAnsi"/>
                <w:szCs w:val="18"/>
              </w:rPr>
              <w:t>Mar’18– Dec’18</w:t>
            </w:r>
          </w:p>
        </w:tc>
      </w:tr>
      <w:tr w:rsidR="00C67632" w:rsidRPr="002D5536" w14:paraId="0F421852" w14:textId="77777777" w:rsidTr="00F01AD2">
        <w:trPr>
          <w:trHeight w:val="2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0" w14:textId="77777777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1" w14:textId="773C2E4A" w:rsidR="00C67632" w:rsidRPr="005140C6" w:rsidRDefault="00C67632" w:rsidP="00C67632">
            <w:pPr>
              <w:spacing w:line="0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5140C6">
              <w:rPr>
                <w:rFonts w:asciiTheme="minorHAnsi" w:hAnsiTheme="minorHAnsi" w:cstheme="minorHAnsi"/>
              </w:rPr>
              <w:t>Software Engineer</w:t>
            </w:r>
          </w:p>
        </w:tc>
      </w:tr>
      <w:tr w:rsidR="00C67632" w:rsidRPr="002D5536" w14:paraId="0F421855" w14:textId="77777777" w:rsidTr="00F01AD2">
        <w:trPr>
          <w:trHeight w:val="264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3" w14:textId="77777777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4" w14:textId="481BC49B" w:rsidR="00C67632" w:rsidRPr="005140C6" w:rsidRDefault="002749A7" w:rsidP="00C67632">
            <w:pPr>
              <w:spacing w:line="0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 w:rsidRPr="005140C6">
              <w:rPr>
                <w:rFonts w:asciiTheme="minorHAnsi" w:eastAsia="Calibri" w:hAnsiTheme="minorHAnsi" w:cstheme="minorHAnsi"/>
                <w:color w:val="000000"/>
                <w:szCs w:val="22"/>
              </w:rPr>
              <w:t>MS-SQL Server, Asp.Net, Ado.Net, VBA, JavaScript, CSS &amp; Bootstrap.</w:t>
            </w:r>
          </w:p>
        </w:tc>
      </w:tr>
      <w:tr w:rsidR="00C67632" w:rsidRPr="002D5536" w14:paraId="0F42185D" w14:textId="77777777" w:rsidTr="00AA3DF6">
        <w:trPr>
          <w:trHeight w:val="2366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6" w14:textId="77777777" w:rsidR="00C67632" w:rsidRPr="002D5536" w:rsidRDefault="00C67632" w:rsidP="00C67632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7" w14:textId="10E11816" w:rsidR="00C67632" w:rsidRPr="002D5536" w:rsidRDefault="00C67632" w:rsidP="00C67632">
            <w:pPr>
              <w:textAlignment w:val="baseline"/>
              <w:rPr>
                <w:rFonts w:ascii="Times New Roman" w:hAnsi="Times New Roman"/>
                <w:sz w:val="24"/>
              </w:rPr>
            </w:pPr>
          </w:p>
          <w:p w14:paraId="32F5B290" w14:textId="5BEDEF18" w:rsidR="002749A7" w:rsidRPr="00765640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Automated regression test cases for </w:t>
            </w:r>
            <w:r w:rsidRPr="00765640">
              <w:rPr>
                <w:rStyle w:val="spellingerror"/>
                <w:rFonts w:asciiTheme="minorHAnsi" w:hAnsiTheme="minorHAnsi" w:cstheme="minorHAnsi"/>
                <w:sz w:val="22"/>
                <w:szCs w:val="22"/>
              </w:rPr>
              <w:t>Euroclear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settlements stream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6D018D4" w14:textId="77777777" w:rsidR="002749A7" w:rsidRPr="00765640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2. Involved in maintaining quality by executing automated </w:t>
            </w:r>
            <w:r w:rsidRPr="00765640">
              <w:rPr>
                <w:rStyle w:val="spellingerror"/>
                <w:rFonts w:asciiTheme="minorHAnsi" w:hAnsiTheme="minorHAnsi" w:cstheme="minorHAnsi"/>
                <w:sz w:val="22"/>
                <w:szCs w:val="22"/>
              </w:rPr>
              <w:t>test cases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daily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85540AD" w14:textId="77777777" w:rsidR="002749A7" w:rsidRPr="00765640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 CI pipeline.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99F0784" w14:textId="140674D0" w:rsidR="002749A7" w:rsidRPr="00765640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3. 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Taken part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in Framework development for automation.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4EFFE30" w14:textId="1C23027F" w:rsidR="002749A7" w:rsidRPr="00765640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4. 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participated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in client interactions.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F42185C" w14:textId="061DBA54" w:rsidR="00C67632" w:rsidRPr="00C67632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eastAsia="Calibri" w:hAnsiTheme="minorHAnsi" w:cstheme="minorHAnsi"/>
                <w:color w:val="000000"/>
                <w:szCs w:val="22"/>
                <w:lang w:eastAsia="zh-CN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5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. Guiding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team 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members’ technical queries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53AB472F" w14:textId="77777777" w:rsidR="00075195" w:rsidRDefault="002D5536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  <w:r w:rsidRPr="002D5536">
        <w:rPr>
          <w:rFonts w:ascii="Calibri" w:hAnsi="Calibri" w:cs="Calibri"/>
          <w:color w:val="000000"/>
        </w:rPr>
        <w:t> </w:t>
      </w:r>
    </w:p>
    <w:p w14:paraId="5CE7C6E5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47AC37B2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494C0DE2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4D3B7AE6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13F4ACEB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3C0651E2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2152E30A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45D82A6D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0EA8D923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2D496918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7689B924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6EB5B95B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00FDA4EC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026D8441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02E5C232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17298FB1" w14:textId="77777777" w:rsidR="00A6133E" w:rsidRDefault="00A6133E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</w:p>
    <w:p w14:paraId="1817FDFF" w14:textId="77777777" w:rsidR="00F0744A" w:rsidRDefault="00F0744A" w:rsidP="00075195">
      <w:pPr>
        <w:tabs>
          <w:tab w:val="left" w:pos="2898"/>
          <w:tab w:val="left" w:pos="8838"/>
        </w:tabs>
        <w:outlineLvl w:val="0"/>
        <w:rPr>
          <w:color w:val="000000"/>
        </w:rPr>
      </w:pP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F0744A" w:rsidRPr="00F45AB6" w14:paraId="4F3CD9B1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6E4915BD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04D3DFC9" w14:textId="77777777" w:rsidR="00F0744A" w:rsidRPr="00765640" w:rsidRDefault="00F0744A" w:rsidP="00315869">
            <w:pPr>
              <w:rPr>
                <w:rStyle w:val="normaltextrun"/>
                <w:rFonts w:asciiTheme="minorHAnsi" w:hAnsiTheme="minorHAnsi" w:cstheme="minorHAnsi"/>
                <w:szCs w:val="22"/>
              </w:rPr>
            </w:pPr>
            <w:proofErr w:type="spellStart"/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>Conteso</w:t>
            </w:r>
            <w:proofErr w:type="spellEnd"/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 xml:space="preserve"> Customer Service</w:t>
            </w:r>
          </w:p>
        </w:tc>
      </w:tr>
      <w:tr w:rsidR="00F0744A" w:rsidRPr="00F45AB6" w14:paraId="0D872A84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6C783390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Client Name</w:t>
            </w:r>
          </w:p>
        </w:tc>
        <w:tc>
          <w:tcPr>
            <w:tcW w:w="7110" w:type="dxa"/>
            <w:vAlign w:val="center"/>
          </w:tcPr>
          <w:p w14:paraId="5A5F1A77" w14:textId="77777777" w:rsidR="00F0744A" w:rsidRPr="00765640" w:rsidRDefault="00F0744A" w:rsidP="00315869">
            <w:pPr>
              <w:tabs>
                <w:tab w:val="left" w:pos="7920"/>
              </w:tabs>
              <w:rPr>
                <w:rFonts w:asciiTheme="minorHAnsi" w:hAnsiTheme="minorHAnsi" w:cstheme="minorHAnsi"/>
                <w:szCs w:val="22"/>
              </w:rPr>
            </w:pPr>
            <w:r w:rsidRPr="00765640">
              <w:rPr>
                <w:rFonts w:asciiTheme="minorHAnsi" w:hAnsiTheme="minorHAnsi" w:cstheme="minorHAnsi"/>
                <w:szCs w:val="22"/>
              </w:rPr>
              <w:t>MS, Hyderabad</w:t>
            </w:r>
          </w:p>
        </w:tc>
      </w:tr>
      <w:tr w:rsidR="00F0744A" w:rsidRPr="00F45AB6" w14:paraId="650C6A80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1576B0EB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Duration</w:t>
            </w:r>
          </w:p>
        </w:tc>
        <w:tc>
          <w:tcPr>
            <w:tcW w:w="7110" w:type="dxa"/>
            <w:vAlign w:val="center"/>
          </w:tcPr>
          <w:p w14:paraId="056DEC3C" w14:textId="77777777" w:rsidR="00F0744A" w:rsidRPr="00765640" w:rsidRDefault="00F0744A" w:rsidP="00315869">
            <w:pPr>
              <w:tabs>
                <w:tab w:val="left" w:pos="7920"/>
              </w:tabs>
              <w:rPr>
                <w:rFonts w:asciiTheme="minorHAnsi" w:hAnsiTheme="minorHAnsi" w:cstheme="minorHAnsi"/>
                <w:szCs w:val="22"/>
              </w:rPr>
            </w:pPr>
            <w:r w:rsidRPr="00765640">
              <w:rPr>
                <w:rFonts w:asciiTheme="minorHAnsi" w:hAnsiTheme="minorHAnsi" w:cstheme="minorHAnsi"/>
                <w:szCs w:val="22"/>
              </w:rPr>
              <w:t>Apr’17 – Jul’17</w:t>
            </w:r>
          </w:p>
        </w:tc>
      </w:tr>
      <w:tr w:rsidR="00F0744A" w:rsidRPr="00F45AB6" w14:paraId="63747677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285E8CE3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Role</w:t>
            </w:r>
          </w:p>
        </w:tc>
        <w:tc>
          <w:tcPr>
            <w:tcW w:w="7110" w:type="dxa"/>
            <w:vAlign w:val="center"/>
          </w:tcPr>
          <w:p w14:paraId="4E4FB8E1" w14:textId="77777777" w:rsidR="00F0744A" w:rsidRPr="00765640" w:rsidRDefault="00F0744A" w:rsidP="00315869">
            <w:pPr>
              <w:tabs>
                <w:tab w:val="left" w:pos="7920"/>
              </w:tabs>
              <w:rPr>
                <w:rFonts w:asciiTheme="minorHAnsi" w:hAnsiTheme="minorHAnsi" w:cstheme="minorHAnsi"/>
                <w:szCs w:val="22"/>
              </w:rPr>
            </w:pPr>
            <w:r w:rsidRPr="00765640">
              <w:rPr>
                <w:rFonts w:asciiTheme="minorHAnsi" w:hAnsiTheme="minorHAnsi" w:cstheme="minorHAnsi"/>
                <w:szCs w:val="22"/>
              </w:rPr>
              <w:t>SDET</w:t>
            </w:r>
          </w:p>
        </w:tc>
      </w:tr>
      <w:tr w:rsidR="00F0744A" w:rsidRPr="00F45AB6" w14:paraId="6630CE5D" w14:textId="77777777" w:rsidTr="00315869">
        <w:trPr>
          <w:trHeight w:val="796"/>
        </w:trPr>
        <w:tc>
          <w:tcPr>
            <w:tcW w:w="2340" w:type="dxa"/>
            <w:vAlign w:val="center"/>
          </w:tcPr>
          <w:p w14:paraId="05F18E33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1EE8DB46" w14:textId="77777777" w:rsidR="00F0744A" w:rsidRPr="00765640" w:rsidRDefault="00F0744A" w:rsidP="00315869">
            <w:pPr>
              <w:rPr>
                <w:rFonts w:asciiTheme="minorHAnsi" w:hAnsiTheme="minorHAnsi" w:cstheme="minorHAnsi"/>
                <w:szCs w:val="22"/>
                <w:lang w:val="fr-FR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>Framework 4.5, MVC, C#, Plugin registration tool.</w:t>
            </w:r>
          </w:p>
        </w:tc>
      </w:tr>
      <w:tr w:rsidR="00F0744A" w:rsidRPr="00F45AB6" w14:paraId="5069112B" w14:textId="77777777" w:rsidTr="00315869">
        <w:trPr>
          <w:trHeight w:val="1156"/>
        </w:trPr>
        <w:tc>
          <w:tcPr>
            <w:tcW w:w="2340" w:type="dxa"/>
            <w:vAlign w:val="center"/>
          </w:tcPr>
          <w:p w14:paraId="7969BFFD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68F756ED" w14:textId="77777777" w:rsidR="00F0744A" w:rsidRPr="00765640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Customized Case and contact forms 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3CEB26A" w14:textId="3AAAA7E5" w:rsidR="00F0744A" w:rsidRPr="00765640" w:rsidRDefault="00AA3DF6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contextualspellingandgrammarerror"/>
                <w:rFonts w:asciiTheme="minorHAnsi" w:hAnsiTheme="minorHAnsi" w:cstheme="minorHAnsi"/>
                <w:sz w:val="22"/>
                <w:szCs w:val="22"/>
              </w:rPr>
              <w:t>Created custom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entities Loan, </w:t>
            </w:r>
            <w:proofErr w:type="spellStart"/>
            <w:r w:rsidR="00F0744A" w:rsidRPr="00765640">
              <w:rPr>
                <w:rStyle w:val="spellingerror"/>
                <w:rFonts w:asciiTheme="minorHAnsi" w:hAnsiTheme="minorHAnsi" w:cstheme="minorHAnsi"/>
                <w:sz w:val="22"/>
                <w:szCs w:val="22"/>
              </w:rPr>
              <w:t>ConfigSetting</w:t>
            </w:r>
            <w:proofErr w:type="spellEnd"/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and defined entity relationships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5B9F710F" w14:textId="77777777" w:rsidR="00F0744A" w:rsidRPr="00765640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Implemented plugins for 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EC143AA" w14:textId="1ECCE5C2" w:rsidR="00F0744A" w:rsidRPr="00765640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case auto </w:t>
            </w:r>
            <w:r w:rsidR="00AA3DF6" w:rsidRPr="00765640">
              <w:rPr>
                <w:rStyle w:val="contextualspellingandgrammarerror"/>
                <w:rFonts w:asciiTheme="minorHAnsi" w:hAnsiTheme="minorHAnsi" w:cstheme="minorHAnsi"/>
                <w:sz w:val="22"/>
                <w:szCs w:val="22"/>
              </w:rPr>
              <w:t>number with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custom format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74D83DC" w14:textId="7CBD729A" w:rsidR="00F0744A" w:rsidRPr="00765640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loan </w:t>
            </w:r>
            <w:r w:rsidR="00AA3DF6" w:rsidRPr="00765640">
              <w:rPr>
                <w:rStyle w:val="spellingerror"/>
                <w:rFonts w:asciiTheme="minorHAnsi" w:hAnsiTheme="minorHAnsi" w:cstheme="minorHAnsi"/>
                <w:sz w:val="22"/>
                <w:szCs w:val="22"/>
              </w:rPr>
              <w:t>Emi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calculation based on loan type Interest rates,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3C8641D" w14:textId="64ADDE7A" w:rsidR="00F0744A" w:rsidRPr="00765640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case assigning to 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members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of team based on their </w:t>
            </w:r>
            <w:r w:rsidR="00AA3DF6" w:rsidRPr="00765640">
              <w:rPr>
                <w:rStyle w:val="contextualspellingandgrammarerror"/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, 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974C9F6" w14:textId="69F9EA7F" w:rsidR="00765640" w:rsidRDefault="00765640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Case sharing among business </w:t>
            </w:r>
            <w:proofErr w:type="gramStart"/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units</w:t>
            </w:r>
            <w:proofErr w:type="gramEnd"/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users</w:t>
            </w:r>
          </w:p>
          <w:p w14:paraId="66F61FC2" w14:textId="7D00F99C" w:rsidR="00F0744A" w:rsidRPr="00765640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Implemented workflow to automate case routing to respective 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queues-based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loan </w:t>
            </w:r>
            <w:r w:rsidR="00AA3DF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regions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B2D32D7" w14:textId="77777777" w:rsidR="00F0744A" w:rsidRPr="00765640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Validated form fields using form scripting, business rules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0042205" w14:textId="77777777" w:rsidR="00F0744A" w:rsidRPr="00765640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Implemented </w:t>
            </w:r>
            <w:proofErr w:type="spellStart"/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Conteso</w:t>
            </w:r>
            <w:proofErr w:type="spellEnd"/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website (Portal) for customer login and check respective cases status and loan details.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1CC29B6" w14:textId="77777777" w:rsidR="00F0744A" w:rsidRPr="00791C92" w:rsidRDefault="00F0744A" w:rsidP="00765640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="Arial"/>
                <w:bCs/>
              </w:rPr>
            </w:pPr>
          </w:p>
        </w:tc>
      </w:tr>
    </w:tbl>
    <w:p w14:paraId="69C48798" w14:textId="77777777" w:rsidR="00F0744A" w:rsidRDefault="00F0744A" w:rsidP="00F0744A">
      <w:pPr>
        <w:rPr>
          <w:rFonts w:asciiTheme="minorHAnsi" w:hAnsiTheme="minorHAnsi"/>
        </w:rPr>
      </w:pPr>
    </w:p>
    <w:p w14:paraId="3392BE6B" w14:textId="77777777" w:rsidR="00F0744A" w:rsidRDefault="00F0744A" w:rsidP="00F0744A">
      <w:pPr>
        <w:rPr>
          <w:rFonts w:asciiTheme="minorHAnsi" w:hAnsiTheme="minorHAnsi"/>
        </w:rPr>
      </w:pPr>
    </w:p>
    <w:p w14:paraId="1F9FCD70" w14:textId="77777777" w:rsidR="00F0744A" w:rsidRDefault="00F0744A" w:rsidP="00F0744A">
      <w:pPr>
        <w:rPr>
          <w:rFonts w:asciiTheme="minorHAnsi" w:hAnsiTheme="minorHAnsi"/>
        </w:rPr>
      </w:pP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F0744A" w:rsidRPr="00F45AB6" w14:paraId="079AED5A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50990EDD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1ADC1193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 w:rsidRPr="0036232C">
              <w:rPr>
                <w:rFonts w:asciiTheme="minorHAnsi" w:hAnsiTheme="minorHAnsi" w:cs="Arial"/>
                <w:szCs w:val="18"/>
              </w:rPr>
              <w:t>MS Dynamic CRM</w:t>
            </w:r>
          </w:p>
        </w:tc>
      </w:tr>
      <w:tr w:rsidR="00F0744A" w:rsidRPr="00F45AB6" w14:paraId="1C9169CD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5D904AF8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Client Name</w:t>
            </w:r>
          </w:p>
        </w:tc>
        <w:tc>
          <w:tcPr>
            <w:tcW w:w="7110" w:type="dxa"/>
            <w:vAlign w:val="center"/>
          </w:tcPr>
          <w:p w14:paraId="0398EB8E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MS., Hyderabad, India</w:t>
            </w:r>
          </w:p>
        </w:tc>
      </w:tr>
      <w:tr w:rsidR="00F0744A" w:rsidRPr="00F45AB6" w14:paraId="232A487F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11948E54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Duration</w:t>
            </w:r>
          </w:p>
        </w:tc>
        <w:tc>
          <w:tcPr>
            <w:tcW w:w="7110" w:type="dxa"/>
            <w:vAlign w:val="center"/>
          </w:tcPr>
          <w:p w14:paraId="0B24F07B" w14:textId="77777777" w:rsidR="00F0744A" w:rsidRPr="00B8636E" w:rsidRDefault="00F0744A" w:rsidP="00315869">
            <w:pPr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Jan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6</w:t>
            </w:r>
            <w:r w:rsidRPr="00B8636E">
              <w:rPr>
                <w:rFonts w:asciiTheme="minorHAnsi" w:hAnsiTheme="minorHAnsi" w:cs="Arial"/>
                <w:szCs w:val="18"/>
              </w:rPr>
              <w:t>–</w:t>
            </w:r>
            <w:r>
              <w:rPr>
                <w:rFonts w:asciiTheme="minorHAnsi" w:hAnsiTheme="minorHAnsi" w:cs="Arial"/>
                <w:szCs w:val="18"/>
              </w:rPr>
              <w:t>Jun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6</w:t>
            </w:r>
          </w:p>
        </w:tc>
      </w:tr>
      <w:tr w:rsidR="00F0744A" w:rsidRPr="00F45AB6" w14:paraId="1087743F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282BF140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Role</w:t>
            </w:r>
          </w:p>
        </w:tc>
        <w:tc>
          <w:tcPr>
            <w:tcW w:w="7110" w:type="dxa"/>
            <w:vAlign w:val="center"/>
          </w:tcPr>
          <w:p w14:paraId="38D2F82C" w14:textId="77777777" w:rsidR="00F0744A" w:rsidRPr="00B8636E" w:rsidRDefault="00F0744A" w:rsidP="00315869">
            <w:pPr>
              <w:pStyle w:val="ListParagraph"/>
              <w:ind w:left="0"/>
              <w:jc w:val="both"/>
              <w:rPr>
                <w:rFonts w:cs="Arial"/>
                <w:bCs/>
              </w:rPr>
            </w:pPr>
            <w:r>
              <w:rPr>
                <w:rFonts w:asciiTheme="minorHAnsi" w:hAnsiTheme="minorHAnsi" w:cs="Arial"/>
                <w:szCs w:val="18"/>
              </w:rPr>
              <w:t>SDET</w:t>
            </w:r>
          </w:p>
        </w:tc>
      </w:tr>
      <w:tr w:rsidR="00F0744A" w:rsidRPr="00F45AB6" w14:paraId="538E8A53" w14:textId="77777777" w:rsidTr="00315869">
        <w:trPr>
          <w:trHeight w:val="796"/>
        </w:trPr>
        <w:tc>
          <w:tcPr>
            <w:tcW w:w="2340" w:type="dxa"/>
            <w:vAlign w:val="center"/>
          </w:tcPr>
          <w:p w14:paraId="37835A92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45366A08" w14:textId="77777777" w:rsidR="00F0744A" w:rsidRPr="00765640" w:rsidRDefault="00F0744A" w:rsidP="00315869">
            <w:pPr>
              <w:rPr>
                <w:rFonts w:asciiTheme="minorHAnsi" w:hAnsiTheme="minorHAnsi" w:cstheme="minorHAnsi"/>
                <w:szCs w:val="22"/>
                <w:lang w:val="fr-FR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>Framework 4.5, ASP.NET, C#, SQL server 2012</w:t>
            </w:r>
            <w:r w:rsidRPr="00765640">
              <w:rPr>
                <w:rFonts w:asciiTheme="minorHAnsi" w:hAnsiTheme="minorHAnsi" w:cstheme="minorHAnsi"/>
                <w:szCs w:val="22"/>
                <w:lang w:val="fr-FR"/>
              </w:rPr>
              <w:t>.</w:t>
            </w:r>
          </w:p>
        </w:tc>
      </w:tr>
      <w:tr w:rsidR="00F0744A" w:rsidRPr="00F45AB6" w14:paraId="5887088B" w14:textId="77777777" w:rsidTr="00315869">
        <w:trPr>
          <w:trHeight w:val="1156"/>
        </w:trPr>
        <w:tc>
          <w:tcPr>
            <w:tcW w:w="2340" w:type="dxa"/>
            <w:vAlign w:val="center"/>
          </w:tcPr>
          <w:p w14:paraId="1E5D6EB1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016C3C4B" w14:textId="4002808D" w:rsidR="00F0744A" w:rsidRPr="00765640" w:rsidRDefault="00AA3DF6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Developed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in automating BVT and Feature test cases automation.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051C15E" w14:textId="66DCBF39" w:rsidR="00F0744A" w:rsidRPr="00765640" w:rsidRDefault="00AA3DF6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Taken part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in manual testing 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B740EDD" w14:textId="16E840EB" w:rsidR="00F0744A" w:rsidRPr="00765640" w:rsidRDefault="00AA3DF6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Implemented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Framework development for automation.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E6AFFDA" w14:textId="77777777" w:rsidR="00F0744A" w:rsidRPr="00765640" w:rsidRDefault="00F0744A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Involved in client interactions.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9E61BF9" w14:textId="064DAE12" w:rsidR="00F0744A" w:rsidRPr="00765640" w:rsidRDefault="00AA3DF6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Supported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guiding team members.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BCBE7C2" w14:textId="77777777" w:rsidR="00F0744A" w:rsidRPr="00791C92" w:rsidRDefault="00F0744A" w:rsidP="00315869">
            <w:pPr>
              <w:pStyle w:val="BodyText"/>
              <w:widowControl w:val="0"/>
              <w:suppressAutoHyphens/>
              <w:autoSpaceDE/>
              <w:autoSpaceDN/>
              <w:spacing w:after="0" w:line="276" w:lineRule="auto"/>
              <w:contextualSpacing/>
              <w:rPr>
                <w:rFonts w:ascii="Calibri" w:hAnsi="Calibri" w:cs="Arial"/>
                <w:szCs w:val="22"/>
              </w:rPr>
            </w:pPr>
          </w:p>
        </w:tc>
      </w:tr>
    </w:tbl>
    <w:p w14:paraId="4F5F9B21" w14:textId="77777777" w:rsidR="00F0744A" w:rsidRDefault="00F0744A" w:rsidP="00F0744A">
      <w:pPr>
        <w:rPr>
          <w:rFonts w:asciiTheme="minorHAnsi" w:hAnsiTheme="minorHAnsi"/>
        </w:rPr>
      </w:pPr>
    </w:p>
    <w:p w14:paraId="10D07C87" w14:textId="77777777" w:rsidR="00F0744A" w:rsidRDefault="00F0744A" w:rsidP="00F0744A">
      <w:pPr>
        <w:rPr>
          <w:rFonts w:asciiTheme="minorHAnsi" w:hAnsiTheme="minorHAnsi"/>
        </w:rPr>
      </w:pPr>
    </w:p>
    <w:p w14:paraId="294604A3" w14:textId="77777777" w:rsidR="00F0744A" w:rsidRDefault="00F0744A" w:rsidP="00F0744A">
      <w:pPr>
        <w:rPr>
          <w:rFonts w:asciiTheme="minorHAnsi" w:hAnsiTheme="minorHAnsi"/>
        </w:rPr>
      </w:pPr>
    </w:p>
    <w:p w14:paraId="7E2CA087" w14:textId="77777777" w:rsidR="00F0744A" w:rsidRDefault="00F0744A" w:rsidP="00F0744A">
      <w:pPr>
        <w:rPr>
          <w:rFonts w:asciiTheme="minorHAnsi" w:hAnsiTheme="minorHAnsi"/>
        </w:rPr>
      </w:pP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F0744A" w:rsidRPr="00F45AB6" w14:paraId="0432EB19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1117478B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45205392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 w:rsidRPr="0036232C">
              <w:rPr>
                <w:rFonts w:asciiTheme="minorHAnsi" w:hAnsiTheme="minorHAnsi" w:cs="Arial"/>
                <w:szCs w:val="18"/>
              </w:rPr>
              <w:t>MS CFIT Engineering</w:t>
            </w:r>
          </w:p>
        </w:tc>
      </w:tr>
      <w:tr w:rsidR="00F0744A" w:rsidRPr="00F45AB6" w14:paraId="79C0F5EF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3071D681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Client Name</w:t>
            </w:r>
          </w:p>
        </w:tc>
        <w:tc>
          <w:tcPr>
            <w:tcW w:w="7110" w:type="dxa"/>
            <w:vAlign w:val="center"/>
          </w:tcPr>
          <w:p w14:paraId="1A3EE417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MS, USA</w:t>
            </w:r>
          </w:p>
        </w:tc>
      </w:tr>
      <w:tr w:rsidR="00F0744A" w:rsidRPr="00F45AB6" w14:paraId="3534FA09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7AA7B8C6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Duration</w:t>
            </w:r>
          </w:p>
        </w:tc>
        <w:tc>
          <w:tcPr>
            <w:tcW w:w="7110" w:type="dxa"/>
            <w:vAlign w:val="center"/>
          </w:tcPr>
          <w:p w14:paraId="0F6873F3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Jun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5</w:t>
            </w:r>
            <w:r w:rsidRPr="00B8636E">
              <w:rPr>
                <w:rFonts w:asciiTheme="minorHAnsi" w:hAnsiTheme="minorHAnsi" w:cs="Arial"/>
                <w:szCs w:val="18"/>
              </w:rPr>
              <w:t xml:space="preserve"> – </w:t>
            </w:r>
            <w:r>
              <w:rPr>
                <w:rFonts w:asciiTheme="minorHAnsi" w:hAnsiTheme="minorHAnsi" w:cs="Arial"/>
                <w:szCs w:val="18"/>
              </w:rPr>
              <w:t>Dec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5</w:t>
            </w:r>
          </w:p>
        </w:tc>
      </w:tr>
      <w:tr w:rsidR="00F0744A" w:rsidRPr="00F45AB6" w14:paraId="72A874F4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4C68ED0E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Role</w:t>
            </w:r>
          </w:p>
        </w:tc>
        <w:tc>
          <w:tcPr>
            <w:tcW w:w="7110" w:type="dxa"/>
            <w:vAlign w:val="center"/>
          </w:tcPr>
          <w:p w14:paraId="705B1E5B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Support</w:t>
            </w:r>
            <w:r w:rsidRPr="00B8636E">
              <w:rPr>
                <w:rFonts w:asciiTheme="minorHAnsi" w:hAnsiTheme="minorHAnsi" w:cs="Arial"/>
                <w:szCs w:val="18"/>
              </w:rPr>
              <w:t xml:space="preserve"> Engineer</w:t>
            </w:r>
          </w:p>
        </w:tc>
      </w:tr>
      <w:tr w:rsidR="00F0744A" w:rsidRPr="00F45AB6" w14:paraId="07273AD5" w14:textId="77777777" w:rsidTr="00315869">
        <w:trPr>
          <w:trHeight w:val="796"/>
        </w:trPr>
        <w:tc>
          <w:tcPr>
            <w:tcW w:w="2340" w:type="dxa"/>
            <w:vAlign w:val="center"/>
          </w:tcPr>
          <w:p w14:paraId="439BA40F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44F1B12F" w14:textId="77777777" w:rsidR="00F0744A" w:rsidRPr="00765640" w:rsidRDefault="00F0744A" w:rsidP="00315869">
            <w:pPr>
              <w:rPr>
                <w:rFonts w:asciiTheme="minorHAnsi" w:hAnsiTheme="minorHAnsi" w:cstheme="minorHAnsi"/>
                <w:szCs w:val="22"/>
                <w:lang w:val="fr-FR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>Framework 4.5, ASP.NET, C#, SQL server 2012, MVC</w:t>
            </w:r>
            <w:r w:rsidRPr="00765640">
              <w:rPr>
                <w:rFonts w:asciiTheme="minorHAnsi" w:hAnsiTheme="minorHAnsi" w:cstheme="minorHAnsi"/>
                <w:szCs w:val="22"/>
                <w:lang w:val="fr-FR"/>
              </w:rPr>
              <w:t>.</w:t>
            </w:r>
          </w:p>
        </w:tc>
      </w:tr>
      <w:tr w:rsidR="00F0744A" w:rsidRPr="00F45AB6" w14:paraId="1A9D93D2" w14:textId="77777777" w:rsidTr="00315869">
        <w:trPr>
          <w:trHeight w:val="1156"/>
        </w:trPr>
        <w:tc>
          <w:tcPr>
            <w:tcW w:w="2340" w:type="dxa"/>
            <w:vAlign w:val="center"/>
          </w:tcPr>
          <w:p w14:paraId="0708C04B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75C5B896" w14:textId="58227045" w:rsidR="00F0744A" w:rsidRPr="00765640" w:rsidRDefault="005140C6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Taken part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in knowledge transfer for two applications.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D474D4D" w14:textId="77777777" w:rsidR="00F0744A" w:rsidRPr="00765640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Involved in analyzing and preparing SUDs for the applications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36D51B8" w14:textId="35AB6E72" w:rsidR="00F0744A" w:rsidRPr="00765640" w:rsidRDefault="005140C6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Implemented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environment setup of applications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3E4FC60" w14:textId="6FD7F4D3" w:rsidR="00F0744A" w:rsidRPr="00765640" w:rsidRDefault="005140C6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And unit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testing.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2B2C485" w14:textId="77777777" w:rsidR="00F0744A" w:rsidRPr="00765640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Involved in client interactions.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5F29ED65" w14:textId="2E94494F" w:rsidR="00F0744A" w:rsidRPr="00765640" w:rsidRDefault="005140C6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Supported</w:t>
            </w:r>
            <w:r w:rsidR="00F0744A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guiding team members.</w:t>
            </w:r>
            <w:r w:rsidR="00F0744A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68515AE" w14:textId="77777777" w:rsidR="00F0744A" w:rsidRPr="00791C92" w:rsidRDefault="00F0744A" w:rsidP="00315869">
            <w:pPr>
              <w:pStyle w:val="ListParagraph"/>
              <w:spacing w:line="276" w:lineRule="auto"/>
              <w:ind w:left="360"/>
              <w:jc w:val="both"/>
              <w:rPr>
                <w:rFonts w:asciiTheme="minorHAnsi" w:hAnsiTheme="minorHAnsi" w:cs="Arial"/>
                <w:bCs/>
              </w:rPr>
            </w:pPr>
          </w:p>
        </w:tc>
      </w:tr>
    </w:tbl>
    <w:p w14:paraId="5C561AA5" w14:textId="77777777" w:rsidR="00F0744A" w:rsidRDefault="00F0744A" w:rsidP="00075195">
      <w:pPr>
        <w:tabs>
          <w:tab w:val="left" w:pos="2898"/>
          <w:tab w:val="left" w:pos="8838"/>
        </w:tabs>
        <w:outlineLvl w:val="0"/>
        <w:rPr>
          <w:color w:val="000000"/>
        </w:rPr>
      </w:pPr>
    </w:p>
    <w:p w14:paraId="6E77D661" w14:textId="77777777" w:rsidR="00F0744A" w:rsidRDefault="00F0744A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AE6327F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7CEBF47F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7B5C100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C1E30E5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tbl>
      <w:tblPr>
        <w:tblW w:w="1817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8010"/>
        <w:gridCol w:w="8010"/>
      </w:tblGrid>
      <w:tr w:rsidR="00075195" w:rsidRPr="002D5536" w14:paraId="42949C2A" w14:textId="77777777" w:rsidTr="00315869">
        <w:trPr>
          <w:trHeight w:val="318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6CD6BC33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4FEE079" w14:textId="3AD47ACE" w:rsidR="00075195" w:rsidRPr="00765640" w:rsidRDefault="00075195" w:rsidP="00315869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>Policybachat</w:t>
            </w:r>
            <w:proofErr w:type="spellEnd"/>
            <w:r w:rsidRPr="00765640">
              <w:rPr>
                <w:rFonts w:asciiTheme="minorHAnsi" w:hAnsiTheme="minorHAnsi" w:cstheme="minorHAnsi"/>
                <w:szCs w:val="22"/>
              </w:rPr>
              <w:t xml:space="preserve"> (SSI)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40F643D2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252423"/>
                <w:lang w:val="en-IN"/>
              </w:rPr>
            </w:pPr>
          </w:p>
        </w:tc>
      </w:tr>
      <w:tr w:rsidR="00075195" w:rsidRPr="002D5536" w14:paraId="1DAD1ECE" w14:textId="77777777" w:rsidTr="00315869">
        <w:trPr>
          <w:trHeight w:val="240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A37DF08" w14:textId="77777777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C7425B3" w14:textId="7A193DBF" w:rsidR="00075195" w:rsidRPr="00765640" w:rsidRDefault="00075195" w:rsidP="00315869">
            <w:pPr>
              <w:textAlignment w:val="baseline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765640">
              <w:rPr>
                <w:rFonts w:asciiTheme="minorHAnsi" w:hAnsiTheme="minorHAnsi" w:cstheme="minorHAnsi"/>
                <w:szCs w:val="22"/>
              </w:rPr>
              <w:t>SelectSys</w:t>
            </w:r>
            <w:proofErr w:type="spellEnd"/>
            <w:r w:rsidRPr="00765640">
              <w:rPr>
                <w:rFonts w:asciiTheme="minorHAnsi" w:hAnsiTheme="minorHAnsi" w:cstheme="minorHAnsi"/>
                <w:szCs w:val="22"/>
              </w:rPr>
              <w:t xml:space="preserve"> India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7ED71E2A" w14:textId="77777777" w:rsidR="00075195" w:rsidRPr="002D5536" w:rsidRDefault="00075195" w:rsidP="00315869">
            <w:pPr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  <w:tr w:rsidR="00075195" w:rsidRPr="002D5536" w14:paraId="17874FA3" w14:textId="77777777" w:rsidTr="00315869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15838DE5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2E7417C" w14:textId="77777777" w:rsidR="00075195" w:rsidRPr="00765640" w:rsidRDefault="00075195" w:rsidP="00315869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765640">
              <w:rPr>
                <w:rFonts w:asciiTheme="minorHAnsi" w:hAnsiTheme="minorHAnsi" w:cstheme="minorHAnsi"/>
                <w:szCs w:val="22"/>
              </w:rPr>
              <w:t>Software Engineer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2CC83433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075195" w:rsidRPr="002D5536" w14:paraId="201D1D32" w14:textId="77777777" w:rsidTr="00315869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3D06E227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4C1EC603" w14:textId="67BCB76E" w:rsidR="00075195" w:rsidRPr="00765640" w:rsidRDefault="00075195" w:rsidP="00315869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765640">
              <w:rPr>
                <w:rFonts w:asciiTheme="minorHAnsi" w:hAnsiTheme="minorHAnsi" w:cstheme="minorHAnsi"/>
                <w:szCs w:val="22"/>
              </w:rPr>
              <w:t>SelectSys</w:t>
            </w:r>
            <w:proofErr w:type="spellEnd"/>
            <w:r w:rsidRPr="00765640">
              <w:rPr>
                <w:rFonts w:asciiTheme="minorHAnsi" w:hAnsiTheme="minorHAnsi" w:cstheme="minorHAnsi"/>
                <w:szCs w:val="22"/>
              </w:rPr>
              <w:t xml:space="preserve"> India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539F44BE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075195" w:rsidRPr="002D5536" w14:paraId="3F248816" w14:textId="77777777" w:rsidTr="00315869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17F5B76C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88A5CD0" w14:textId="7E0C6C5B" w:rsidR="00075195" w:rsidRPr="00765640" w:rsidRDefault="00075195" w:rsidP="00315869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 xml:space="preserve">Asp.net, C#, SQL server, web services, </w:t>
            </w:r>
            <w:proofErr w:type="spellStart"/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>Wcf</w:t>
            </w:r>
            <w:proofErr w:type="spellEnd"/>
            <w:r w:rsidRPr="00765640">
              <w:rPr>
                <w:rStyle w:val="normaltextrun"/>
                <w:rFonts w:asciiTheme="minorHAnsi" w:hAnsiTheme="minorHAnsi" w:cstheme="minorHAnsi"/>
                <w:szCs w:val="22"/>
              </w:rPr>
              <w:t xml:space="preserve"> and Web Api</w:t>
            </w:r>
            <w:r w:rsidRPr="00765640">
              <w:rPr>
                <w:rFonts w:asciiTheme="minorHAnsi" w:hAnsiTheme="minorHAnsi" w:cstheme="minorHAnsi"/>
                <w:szCs w:val="22"/>
                <w:lang w:val="fr-FR"/>
              </w:rPr>
              <w:t>.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7F176256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075195" w:rsidRPr="002D5536" w14:paraId="270F1457" w14:textId="77777777" w:rsidTr="005140C6">
        <w:trPr>
          <w:trHeight w:val="221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7857DCB" w14:textId="77777777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737D1BA" w14:textId="77777777" w:rsidR="00075195" w:rsidRPr="002D5536" w:rsidRDefault="00075195" w:rsidP="00315869">
            <w:pPr>
              <w:ind w:left="720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  <w:p w14:paraId="16CA227B" w14:textId="11B127C2" w:rsidR="00075195" w:rsidRPr="00765640" w:rsidRDefault="00075195" w:rsidP="00075195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Involved in analyzing and </w:t>
            </w:r>
            <w:r w:rsidR="005140C6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designing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requirements and flow.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399958F" w14:textId="60B2B69C" w:rsidR="00075195" w:rsidRPr="00765640" w:rsidRDefault="005140C6" w:rsidP="00075195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Taken part</w:t>
            </w:r>
            <w:r w:rsidR="00075195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in integration of insurance companies for all modules.</w:t>
            </w:r>
            <w:r w:rsidR="00075195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60B76BA" w14:textId="55F7F1E9" w:rsidR="00075195" w:rsidRPr="00765640" w:rsidRDefault="005140C6" w:rsidP="00075195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Developed</w:t>
            </w:r>
            <w:r w:rsidR="00075195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implementation </w:t>
            </w: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of </w:t>
            </w:r>
            <w:r w:rsidR="00075195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insurance calculator</w:t>
            </w:r>
            <w:r w:rsidR="00075195"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CBDD96A" w14:textId="2408583B" w:rsidR="00075195" w:rsidRPr="00765640" w:rsidRDefault="00075195" w:rsidP="001E5E33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creation tables, Stored Procedures, TSQL-Statements and functions </w:t>
            </w:r>
          </w:p>
          <w:p w14:paraId="0319C3A2" w14:textId="0942964E" w:rsidR="00075195" w:rsidRPr="00765640" w:rsidRDefault="00075195" w:rsidP="001E5E33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Involved in client </w:t>
            </w:r>
            <w:r w:rsidR="00245435" w:rsidRPr="00765640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interactions.</w:t>
            </w:r>
            <w:r w:rsidRPr="00765640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E72C139" w14:textId="77777777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  <w:sz w:val="24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636B50FE" w14:textId="77777777" w:rsidR="00075195" w:rsidRPr="002D5536" w:rsidRDefault="00075195" w:rsidP="00315869">
            <w:pPr>
              <w:ind w:left="720"/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</w:tbl>
    <w:p w14:paraId="0F421899" w14:textId="088C0EF2" w:rsidR="00752D2A" w:rsidRPr="002D5536" w:rsidRDefault="00752D2A" w:rsidP="000C226B">
      <w:pPr>
        <w:textAlignment w:val="baseline"/>
        <w:rPr>
          <w:rFonts w:ascii="Segoe UI" w:hAnsi="Segoe UI" w:cs="Segoe UI"/>
          <w:sz w:val="18"/>
          <w:szCs w:val="18"/>
        </w:rPr>
      </w:pPr>
    </w:p>
    <w:sectPr w:rsidR="00752D2A" w:rsidRPr="002D5536" w:rsidSect="00F45AB6">
      <w:headerReference w:type="default" r:id="rId11"/>
      <w:footerReference w:type="default" r:id="rId12"/>
      <w:type w:val="continuous"/>
      <w:pgSz w:w="12240" w:h="15840" w:code="1"/>
      <w:pgMar w:top="1440" w:right="1080" w:bottom="1440" w:left="1080" w:header="270" w:footer="115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9E98" w14:textId="77777777" w:rsidR="00E86ACD" w:rsidRDefault="00E86ACD">
      <w:r>
        <w:separator/>
      </w:r>
    </w:p>
  </w:endnote>
  <w:endnote w:type="continuationSeparator" w:id="0">
    <w:p w14:paraId="4116E3BC" w14:textId="77777777" w:rsidR="00E86ACD" w:rsidRDefault="00E86ACD">
      <w:r>
        <w:continuationSeparator/>
      </w:r>
    </w:p>
  </w:endnote>
  <w:endnote w:type="continuationNotice" w:id="1">
    <w:p w14:paraId="6E4CAF4C" w14:textId="77777777" w:rsidR="00E86ACD" w:rsidRDefault="00E86A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18A2" w14:textId="77777777" w:rsidR="00F110AA" w:rsidRPr="00897664" w:rsidRDefault="00F110AA" w:rsidP="00897664">
    <w:pPr>
      <w:jc w:val="right"/>
      <w:rPr>
        <w:sz w:val="16"/>
      </w:rPr>
    </w:pPr>
    <w:r w:rsidRPr="00897664">
      <w:rPr>
        <w:color w:val="7F7F7F"/>
        <w:spacing w:val="60"/>
        <w:sz w:val="16"/>
      </w:rPr>
      <w:t>Page</w:t>
    </w:r>
    <w:r w:rsidRPr="00897664">
      <w:rPr>
        <w:sz w:val="16"/>
      </w:rPr>
      <w:t xml:space="preserve"> | </w:t>
    </w:r>
    <w:r w:rsidR="00D61075" w:rsidRPr="00897664">
      <w:rPr>
        <w:sz w:val="16"/>
      </w:rPr>
      <w:fldChar w:fldCharType="begin"/>
    </w:r>
    <w:r w:rsidRPr="00897664">
      <w:rPr>
        <w:sz w:val="16"/>
      </w:rPr>
      <w:instrText xml:space="preserve"> PAGE   \* MERGEFORMAT </w:instrText>
    </w:r>
    <w:r w:rsidR="00D61075" w:rsidRPr="00897664">
      <w:rPr>
        <w:sz w:val="16"/>
      </w:rPr>
      <w:fldChar w:fldCharType="separate"/>
    </w:r>
    <w:r w:rsidR="007B718C" w:rsidRPr="007B718C">
      <w:rPr>
        <w:b/>
        <w:bCs/>
        <w:noProof/>
        <w:sz w:val="16"/>
      </w:rPr>
      <w:t>1</w:t>
    </w:r>
    <w:r w:rsidR="00D61075" w:rsidRPr="00897664">
      <w:rPr>
        <w:b/>
        <w:bCs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6C80" w14:textId="77777777" w:rsidR="00E86ACD" w:rsidRDefault="00E86ACD">
      <w:r>
        <w:separator/>
      </w:r>
    </w:p>
  </w:footnote>
  <w:footnote w:type="continuationSeparator" w:id="0">
    <w:p w14:paraId="3B3C427E" w14:textId="77777777" w:rsidR="00E86ACD" w:rsidRDefault="00E86ACD">
      <w:r>
        <w:continuationSeparator/>
      </w:r>
    </w:p>
  </w:footnote>
  <w:footnote w:type="continuationNotice" w:id="1">
    <w:p w14:paraId="65BF7900" w14:textId="77777777" w:rsidR="00E86ACD" w:rsidRDefault="00E86A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189F" w14:textId="0EE95C8A" w:rsidR="00F110AA" w:rsidRDefault="5526B118" w:rsidP="5526B118">
    <w:pPr>
      <w:ind w:left="7200"/>
    </w:pPr>
    <w:r>
      <w:rPr>
        <w:noProof/>
      </w:rPr>
      <w:drawing>
        <wp:inline distT="0" distB="0" distL="0" distR="0" wp14:anchorId="03721696" wp14:editId="00C02538">
          <wp:extent cx="1420491" cy="557674"/>
          <wp:effectExtent l="0" t="0" r="8890" b="0"/>
          <wp:docPr id="131513250" name="Picture 131513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13250" name="Picture 1315132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491" cy="557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4218A0" w14:textId="503BB226" w:rsidR="00AA2333" w:rsidRDefault="001A5FAD" w:rsidP="00163D19">
    <w:pPr>
      <w:tabs>
        <w:tab w:val="left" w:pos="2898"/>
        <w:tab w:val="left" w:pos="8838"/>
      </w:tabs>
      <w:spacing w:after="120"/>
      <w:jc w:val="center"/>
      <w:outlineLvl w:val="0"/>
    </w:pPr>
    <w:r>
      <w:rPr>
        <w:rFonts w:cs="Arial"/>
        <w:color w:val="000000" w:themeColor="text1"/>
        <w:sz w:val="32"/>
        <w:szCs w:val="32"/>
      </w:rPr>
      <w:t>Sanjeev Kumar Gandham</w:t>
    </w:r>
  </w:p>
  <w:p w14:paraId="0F4218A1" w14:textId="77777777" w:rsidR="00F110AA" w:rsidRPr="0006003E" w:rsidRDefault="00F110AA" w:rsidP="00AA2333">
    <w:pPr>
      <w:suppressAutoHyphens/>
      <w:jc w:val="center"/>
      <w:rPr>
        <w:rFonts w:ascii="Times New Roman Bold" w:hAnsi="Times New Roman Bold"/>
        <w:b/>
        <w:noProof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6AC236E2"/>
    <w:lvl w:ilvl="0">
      <w:start w:val="1"/>
      <w:numFmt w:val="decimal"/>
      <w:pStyle w:val="ListBullet1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color w:val="000000"/>
      </w:rPr>
    </w:lvl>
  </w:abstractNum>
  <w:abstractNum w:abstractNumId="6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5350017"/>
    <w:multiLevelType w:val="hybridMultilevel"/>
    <w:tmpl w:val="3C922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02562D"/>
    <w:multiLevelType w:val="hybridMultilevel"/>
    <w:tmpl w:val="75608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4B70B9"/>
    <w:multiLevelType w:val="multilevel"/>
    <w:tmpl w:val="8C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4D3E08"/>
    <w:multiLevelType w:val="hybridMultilevel"/>
    <w:tmpl w:val="D518928E"/>
    <w:lvl w:ilvl="0" w:tplc="0394934A">
      <w:start w:val="1"/>
      <w:numFmt w:val="bullet"/>
      <w:pStyle w:val="ListBullet2b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27467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D04E1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694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2EF6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FC53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D876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4A09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C9668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806FA"/>
    <w:multiLevelType w:val="hybridMultilevel"/>
    <w:tmpl w:val="BB121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C450B1"/>
    <w:multiLevelType w:val="multilevel"/>
    <w:tmpl w:val="CC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F233EF"/>
    <w:multiLevelType w:val="hybridMultilevel"/>
    <w:tmpl w:val="135020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0525BB"/>
    <w:multiLevelType w:val="hybridMultilevel"/>
    <w:tmpl w:val="7562C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01662C"/>
    <w:multiLevelType w:val="multilevel"/>
    <w:tmpl w:val="19016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46519"/>
    <w:multiLevelType w:val="hybridMultilevel"/>
    <w:tmpl w:val="7EF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6EB25"/>
    <w:multiLevelType w:val="singleLevel"/>
    <w:tmpl w:val="1F16EB2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22390D0D"/>
    <w:multiLevelType w:val="singleLevel"/>
    <w:tmpl w:val="146CC948"/>
    <w:lvl w:ilvl="0">
      <w:start w:val="1"/>
      <w:numFmt w:val="bullet"/>
      <w:pStyle w:val="HiddenTex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24"/>
        <w:szCs w:val="24"/>
      </w:rPr>
    </w:lvl>
  </w:abstractNum>
  <w:abstractNum w:abstractNumId="19" w15:restartNumberingAfterBreak="0">
    <w:nsid w:val="2D4F7696"/>
    <w:multiLevelType w:val="hybridMultilevel"/>
    <w:tmpl w:val="3A46F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C521E9"/>
    <w:multiLevelType w:val="hybridMultilevel"/>
    <w:tmpl w:val="6136D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5072B4"/>
    <w:multiLevelType w:val="hybridMultilevel"/>
    <w:tmpl w:val="4A7C0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BD59EC"/>
    <w:multiLevelType w:val="hybridMultilevel"/>
    <w:tmpl w:val="15D0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430C1D"/>
    <w:multiLevelType w:val="hybridMultilevel"/>
    <w:tmpl w:val="C7F0D16A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B2591"/>
    <w:multiLevelType w:val="hybridMultilevel"/>
    <w:tmpl w:val="6270FE64"/>
    <w:lvl w:ilvl="0" w:tplc="32D4543E">
      <w:start w:val="1"/>
      <w:numFmt w:val="bullet"/>
      <w:pStyle w:val="ListBullet3"/>
      <w:lvlText w:val="&gt;"/>
      <w:lvlJc w:val="left"/>
      <w:pPr>
        <w:tabs>
          <w:tab w:val="num" w:pos="1224"/>
        </w:tabs>
        <w:ind w:left="1224" w:hanging="360"/>
      </w:pPr>
      <w:rPr>
        <w:rFonts w:hint="default"/>
      </w:rPr>
    </w:lvl>
    <w:lvl w:ilvl="1" w:tplc="574A3B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80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D833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9284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4BCC8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00D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E021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98E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C42972"/>
    <w:multiLevelType w:val="singleLevel"/>
    <w:tmpl w:val="83247BB4"/>
    <w:lvl w:ilvl="0">
      <w:start w:val="1"/>
      <w:numFmt w:val="none"/>
      <w:pStyle w:val="ListBullet1b"/>
      <w:lvlText w:val=""/>
      <w:legacy w:legacy="1" w:legacySpace="0" w:legacyIndent="288"/>
      <w:lvlJc w:val="left"/>
    </w:lvl>
  </w:abstractNum>
  <w:abstractNum w:abstractNumId="26" w15:restartNumberingAfterBreak="0">
    <w:nsid w:val="52DE5F0D"/>
    <w:multiLevelType w:val="hybridMultilevel"/>
    <w:tmpl w:val="732CEBF8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B5C81"/>
    <w:multiLevelType w:val="hybridMultilevel"/>
    <w:tmpl w:val="4C26C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033948"/>
    <w:multiLevelType w:val="hybridMultilevel"/>
    <w:tmpl w:val="74789D50"/>
    <w:lvl w:ilvl="0" w:tplc="0B728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6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DE9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66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0A5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44F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44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E93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70E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05AF9"/>
    <w:multiLevelType w:val="hybridMultilevel"/>
    <w:tmpl w:val="1BE0C02E"/>
    <w:lvl w:ilvl="0" w:tplc="B36E07D0">
      <w:start w:val="1"/>
      <w:numFmt w:val="bullet"/>
      <w:pStyle w:val="Index2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503C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5E9C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B8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9468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485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60A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ECE4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BBE2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B715E9"/>
    <w:multiLevelType w:val="hybridMultilevel"/>
    <w:tmpl w:val="A0183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B67CF"/>
    <w:multiLevelType w:val="hybridMultilevel"/>
    <w:tmpl w:val="C518A058"/>
    <w:lvl w:ilvl="0" w:tplc="22A6A350">
      <w:start w:val="1"/>
      <w:numFmt w:val="bullet"/>
      <w:pStyle w:val="ListBullet2"/>
      <w:lvlText w:val="o"/>
      <w:lvlJc w:val="left"/>
      <w:pPr>
        <w:tabs>
          <w:tab w:val="num" w:pos="648"/>
        </w:tabs>
        <w:ind w:left="648" w:hanging="360"/>
      </w:pPr>
      <w:rPr>
        <w:rFonts w:ascii="Courier New" w:hAnsi="Courier New" w:hint="default"/>
      </w:rPr>
    </w:lvl>
    <w:lvl w:ilvl="1" w:tplc="D33AE7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B666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CE9A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4E33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B768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2C3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461F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6EFF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56F3F"/>
    <w:multiLevelType w:val="hybridMultilevel"/>
    <w:tmpl w:val="3530016C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800628"/>
    <w:multiLevelType w:val="multilevel"/>
    <w:tmpl w:val="DC2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702F55"/>
    <w:multiLevelType w:val="hybridMultilevel"/>
    <w:tmpl w:val="12DAB1E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BB5F0E"/>
    <w:multiLevelType w:val="hybridMultilevel"/>
    <w:tmpl w:val="60BA3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19752A"/>
    <w:multiLevelType w:val="hybridMultilevel"/>
    <w:tmpl w:val="5016E7D2"/>
    <w:lvl w:ilvl="0" w:tplc="E55A5B46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  <w:lvl w:ilvl="1" w:tplc="F818479E" w:tentative="1">
      <w:start w:val="1"/>
      <w:numFmt w:val="bullet"/>
      <w:lvlText w:val="•"/>
      <w:lvlJc w:val="left"/>
      <w:pPr>
        <w:tabs>
          <w:tab w:val="num" w:pos="1363"/>
        </w:tabs>
        <w:ind w:left="1363" w:hanging="360"/>
      </w:pPr>
      <w:rPr>
        <w:rFonts w:ascii="Arial" w:hAnsi="Arial" w:hint="default"/>
      </w:rPr>
    </w:lvl>
    <w:lvl w:ilvl="2" w:tplc="FC167A58" w:tentative="1">
      <w:start w:val="1"/>
      <w:numFmt w:val="bullet"/>
      <w:lvlText w:val="•"/>
      <w:lvlJc w:val="left"/>
      <w:pPr>
        <w:tabs>
          <w:tab w:val="num" w:pos="2083"/>
        </w:tabs>
        <w:ind w:left="2083" w:hanging="360"/>
      </w:pPr>
      <w:rPr>
        <w:rFonts w:ascii="Arial" w:hAnsi="Arial" w:hint="default"/>
      </w:rPr>
    </w:lvl>
    <w:lvl w:ilvl="3" w:tplc="F6D4ED98" w:tentative="1">
      <w:start w:val="1"/>
      <w:numFmt w:val="bullet"/>
      <w:lvlText w:val="•"/>
      <w:lvlJc w:val="left"/>
      <w:pPr>
        <w:tabs>
          <w:tab w:val="num" w:pos="2803"/>
        </w:tabs>
        <w:ind w:left="2803" w:hanging="360"/>
      </w:pPr>
      <w:rPr>
        <w:rFonts w:ascii="Arial" w:hAnsi="Arial" w:hint="default"/>
      </w:rPr>
    </w:lvl>
    <w:lvl w:ilvl="4" w:tplc="7E10CA86" w:tentative="1">
      <w:start w:val="1"/>
      <w:numFmt w:val="bullet"/>
      <w:lvlText w:val="•"/>
      <w:lvlJc w:val="left"/>
      <w:pPr>
        <w:tabs>
          <w:tab w:val="num" w:pos="3523"/>
        </w:tabs>
        <w:ind w:left="3523" w:hanging="360"/>
      </w:pPr>
      <w:rPr>
        <w:rFonts w:ascii="Arial" w:hAnsi="Arial" w:hint="default"/>
      </w:rPr>
    </w:lvl>
    <w:lvl w:ilvl="5" w:tplc="0E10CC8A" w:tentative="1">
      <w:start w:val="1"/>
      <w:numFmt w:val="bullet"/>
      <w:lvlText w:val="•"/>
      <w:lvlJc w:val="left"/>
      <w:pPr>
        <w:tabs>
          <w:tab w:val="num" w:pos="4243"/>
        </w:tabs>
        <w:ind w:left="4243" w:hanging="360"/>
      </w:pPr>
      <w:rPr>
        <w:rFonts w:ascii="Arial" w:hAnsi="Arial" w:hint="default"/>
      </w:rPr>
    </w:lvl>
    <w:lvl w:ilvl="6" w:tplc="76C6E6B4" w:tentative="1">
      <w:start w:val="1"/>
      <w:numFmt w:val="bullet"/>
      <w:lvlText w:val="•"/>
      <w:lvlJc w:val="left"/>
      <w:pPr>
        <w:tabs>
          <w:tab w:val="num" w:pos="4963"/>
        </w:tabs>
        <w:ind w:left="4963" w:hanging="360"/>
      </w:pPr>
      <w:rPr>
        <w:rFonts w:ascii="Arial" w:hAnsi="Arial" w:hint="default"/>
      </w:rPr>
    </w:lvl>
    <w:lvl w:ilvl="7" w:tplc="378A1434" w:tentative="1">
      <w:start w:val="1"/>
      <w:numFmt w:val="bullet"/>
      <w:lvlText w:val="•"/>
      <w:lvlJc w:val="left"/>
      <w:pPr>
        <w:tabs>
          <w:tab w:val="num" w:pos="5683"/>
        </w:tabs>
        <w:ind w:left="5683" w:hanging="360"/>
      </w:pPr>
      <w:rPr>
        <w:rFonts w:ascii="Arial" w:hAnsi="Arial" w:hint="default"/>
      </w:rPr>
    </w:lvl>
    <w:lvl w:ilvl="8" w:tplc="95627E14" w:tentative="1">
      <w:start w:val="1"/>
      <w:numFmt w:val="bullet"/>
      <w:lvlText w:val="•"/>
      <w:lvlJc w:val="left"/>
      <w:pPr>
        <w:tabs>
          <w:tab w:val="num" w:pos="6403"/>
        </w:tabs>
        <w:ind w:left="6403" w:hanging="360"/>
      </w:pPr>
      <w:rPr>
        <w:rFonts w:ascii="Arial" w:hAnsi="Arial" w:hint="default"/>
      </w:rPr>
    </w:lvl>
  </w:abstractNum>
  <w:abstractNum w:abstractNumId="37" w15:restartNumberingAfterBreak="0">
    <w:nsid w:val="7BD31966"/>
    <w:multiLevelType w:val="multilevel"/>
    <w:tmpl w:val="4BE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114E4F"/>
    <w:multiLevelType w:val="hybridMultilevel"/>
    <w:tmpl w:val="D312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C2153"/>
    <w:multiLevelType w:val="hybridMultilevel"/>
    <w:tmpl w:val="833E7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639BC">
      <w:start w:val="5"/>
      <w:numFmt w:val="bullet"/>
      <w:lvlText w:val="-"/>
      <w:lvlJc w:val="left"/>
      <w:pPr>
        <w:ind w:left="1440" w:hanging="360"/>
      </w:pPr>
      <w:rPr>
        <w:rFonts w:ascii="Verdana" w:eastAsia="Times New Roman" w:hAnsi="Verdana" w:cs="Segoe UI" w:hint="default"/>
        <w:sz w:val="2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E74687"/>
    <w:multiLevelType w:val="hybridMultilevel"/>
    <w:tmpl w:val="C782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936783">
    <w:abstractNumId w:val="0"/>
  </w:num>
  <w:num w:numId="2" w16cid:durableId="759791539">
    <w:abstractNumId w:val="18"/>
  </w:num>
  <w:num w:numId="3" w16cid:durableId="1609510282">
    <w:abstractNumId w:val="24"/>
  </w:num>
  <w:num w:numId="4" w16cid:durableId="208999117">
    <w:abstractNumId w:val="31"/>
  </w:num>
  <w:num w:numId="5" w16cid:durableId="1289168191">
    <w:abstractNumId w:val="10"/>
  </w:num>
  <w:num w:numId="6" w16cid:durableId="1025331983">
    <w:abstractNumId w:val="25"/>
  </w:num>
  <w:num w:numId="7" w16cid:durableId="1083993705">
    <w:abstractNumId w:val="29"/>
  </w:num>
  <w:num w:numId="8" w16cid:durableId="341131565">
    <w:abstractNumId w:val="28"/>
  </w:num>
  <w:num w:numId="9" w16cid:durableId="352848843">
    <w:abstractNumId w:val="34"/>
  </w:num>
  <w:num w:numId="10" w16cid:durableId="2006394386">
    <w:abstractNumId w:val="20"/>
  </w:num>
  <w:num w:numId="11" w16cid:durableId="196698428">
    <w:abstractNumId w:val="38"/>
  </w:num>
  <w:num w:numId="12" w16cid:durableId="927345329">
    <w:abstractNumId w:val="33"/>
  </w:num>
  <w:num w:numId="13" w16cid:durableId="1040983094">
    <w:abstractNumId w:val="14"/>
  </w:num>
  <w:num w:numId="14" w16cid:durableId="1672442336">
    <w:abstractNumId w:val="30"/>
  </w:num>
  <w:num w:numId="15" w16cid:durableId="593561883">
    <w:abstractNumId w:val="19"/>
  </w:num>
  <w:num w:numId="16" w16cid:durableId="1898395442">
    <w:abstractNumId w:val="16"/>
  </w:num>
  <w:num w:numId="17" w16cid:durableId="277228013">
    <w:abstractNumId w:val="27"/>
  </w:num>
  <w:num w:numId="18" w16cid:durableId="1612011238">
    <w:abstractNumId w:val="35"/>
  </w:num>
  <w:num w:numId="19" w16cid:durableId="2021736578">
    <w:abstractNumId w:val="7"/>
  </w:num>
  <w:num w:numId="20" w16cid:durableId="643697569">
    <w:abstractNumId w:val="36"/>
  </w:num>
  <w:num w:numId="21" w16cid:durableId="801582679">
    <w:abstractNumId w:val="15"/>
  </w:num>
  <w:num w:numId="22" w16cid:durableId="854809797">
    <w:abstractNumId w:val="17"/>
  </w:num>
  <w:num w:numId="23" w16cid:durableId="1616868932">
    <w:abstractNumId w:val="13"/>
  </w:num>
  <w:num w:numId="24" w16cid:durableId="1017804050">
    <w:abstractNumId w:val="8"/>
  </w:num>
  <w:num w:numId="25" w16cid:durableId="1027100106">
    <w:abstractNumId w:val="11"/>
  </w:num>
  <w:num w:numId="26" w16cid:durableId="1849296131">
    <w:abstractNumId w:val="40"/>
  </w:num>
  <w:num w:numId="27" w16cid:durableId="71894835">
    <w:abstractNumId w:val="32"/>
  </w:num>
  <w:num w:numId="28" w16cid:durableId="1266423446">
    <w:abstractNumId w:val="21"/>
  </w:num>
  <w:num w:numId="29" w16cid:durableId="409960434">
    <w:abstractNumId w:val="23"/>
  </w:num>
  <w:num w:numId="30" w16cid:durableId="1310599890">
    <w:abstractNumId w:val="39"/>
  </w:num>
  <w:num w:numId="31" w16cid:durableId="508982972">
    <w:abstractNumId w:val="26"/>
  </w:num>
  <w:num w:numId="32" w16cid:durableId="153690750">
    <w:abstractNumId w:val="9"/>
  </w:num>
  <w:num w:numId="33" w16cid:durableId="674722156">
    <w:abstractNumId w:val="37"/>
  </w:num>
  <w:num w:numId="34" w16cid:durableId="1977832100">
    <w:abstractNumId w:val="12"/>
  </w:num>
  <w:num w:numId="35" w16cid:durableId="1678776082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B6"/>
    <w:rsid w:val="000052C7"/>
    <w:rsid w:val="00006080"/>
    <w:rsid w:val="0001116E"/>
    <w:rsid w:val="00015D5F"/>
    <w:rsid w:val="00020404"/>
    <w:rsid w:val="00020D32"/>
    <w:rsid w:val="00021F27"/>
    <w:rsid w:val="00022FFE"/>
    <w:rsid w:val="000237DB"/>
    <w:rsid w:val="000243B2"/>
    <w:rsid w:val="00026944"/>
    <w:rsid w:val="00027102"/>
    <w:rsid w:val="000302F3"/>
    <w:rsid w:val="000316CC"/>
    <w:rsid w:val="000325C7"/>
    <w:rsid w:val="00032FDB"/>
    <w:rsid w:val="000367CC"/>
    <w:rsid w:val="00037AB6"/>
    <w:rsid w:val="00041D57"/>
    <w:rsid w:val="0004266F"/>
    <w:rsid w:val="00046187"/>
    <w:rsid w:val="00047921"/>
    <w:rsid w:val="00050478"/>
    <w:rsid w:val="00050974"/>
    <w:rsid w:val="000549A2"/>
    <w:rsid w:val="00055176"/>
    <w:rsid w:val="00055356"/>
    <w:rsid w:val="00055F59"/>
    <w:rsid w:val="0005795D"/>
    <w:rsid w:val="0006003E"/>
    <w:rsid w:val="0006092A"/>
    <w:rsid w:val="00063D2A"/>
    <w:rsid w:val="00064A11"/>
    <w:rsid w:val="00065F30"/>
    <w:rsid w:val="00067AB8"/>
    <w:rsid w:val="000713AD"/>
    <w:rsid w:val="00071AB3"/>
    <w:rsid w:val="00075195"/>
    <w:rsid w:val="00076CB9"/>
    <w:rsid w:val="00080E98"/>
    <w:rsid w:val="00081CAE"/>
    <w:rsid w:val="000928B2"/>
    <w:rsid w:val="00096B0E"/>
    <w:rsid w:val="000A39BA"/>
    <w:rsid w:val="000A405A"/>
    <w:rsid w:val="000B170C"/>
    <w:rsid w:val="000B2039"/>
    <w:rsid w:val="000B6AFC"/>
    <w:rsid w:val="000C0CB0"/>
    <w:rsid w:val="000C0D88"/>
    <w:rsid w:val="000C226B"/>
    <w:rsid w:val="000C7F7A"/>
    <w:rsid w:val="000D5C05"/>
    <w:rsid w:val="000E14CE"/>
    <w:rsid w:val="000E4E39"/>
    <w:rsid w:val="000E6660"/>
    <w:rsid w:val="000E6A2B"/>
    <w:rsid w:val="000E6D1F"/>
    <w:rsid w:val="000F4AD1"/>
    <w:rsid w:val="000F532D"/>
    <w:rsid w:val="000F68BF"/>
    <w:rsid w:val="001053CD"/>
    <w:rsid w:val="0011768E"/>
    <w:rsid w:val="001211BE"/>
    <w:rsid w:val="0012135F"/>
    <w:rsid w:val="00122768"/>
    <w:rsid w:val="001261EE"/>
    <w:rsid w:val="0013014E"/>
    <w:rsid w:val="00131645"/>
    <w:rsid w:val="00132DD6"/>
    <w:rsid w:val="00133C32"/>
    <w:rsid w:val="00134EA7"/>
    <w:rsid w:val="001351AB"/>
    <w:rsid w:val="00136C43"/>
    <w:rsid w:val="00141AE6"/>
    <w:rsid w:val="001568CE"/>
    <w:rsid w:val="001571EA"/>
    <w:rsid w:val="00163D19"/>
    <w:rsid w:val="00166F3B"/>
    <w:rsid w:val="001674B4"/>
    <w:rsid w:val="001675FE"/>
    <w:rsid w:val="00175706"/>
    <w:rsid w:val="00184551"/>
    <w:rsid w:val="00186D3F"/>
    <w:rsid w:val="00195550"/>
    <w:rsid w:val="001A01A5"/>
    <w:rsid w:val="001A37B8"/>
    <w:rsid w:val="001A54C5"/>
    <w:rsid w:val="001A5FAD"/>
    <w:rsid w:val="001A76E5"/>
    <w:rsid w:val="001B05E4"/>
    <w:rsid w:val="001B1627"/>
    <w:rsid w:val="001B31C0"/>
    <w:rsid w:val="001B3C58"/>
    <w:rsid w:val="001B7573"/>
    <w:rsid w:val="001C0111"/>
    <w:rsid w:val="001C23EC"/>
    <w:rsid w:val="001D0717"/>
    <w:rsid w:val="001D4414"/>
    <w:rsid w:val="001D7E79"/>
    <w:rsid w:val="001E6BAD"/>
    <w:rsid w:val="001E7CF0"/>
    <w:rsid w:val="001F1928"/>
    <w:rsid w:val="001F3CFB"/>
    <w:rsid w:val="001F5C47"/>
    <w:rsid w:val="001F7142"/>
    <w:rsid w:val="001F741D"/>
    <w:rsid w:val="00205C42"/>
    <w:rsid w:val="002124FE"/>
    <w:rsid w:val="00213852"/>
    <w:rsid w:val="00216DFA"/>
    <w:rsid w:val="00223C6A"/>
    <w:rsid w:val="00225826"/>
    <w:rsid w:val="00227AE8"/>
    <w:rsid w:val="00230A5E"/>
    <w:rsid w:val="00230C0B"/>
    <w:rsid w:val="00231B84"/>
    <w:rsid w:val="00231B99"/>
    <w:rsid w:val="002323BB"/>
    <w:rsid w:val="0023637B"/>
    <w:rsid w:val="00236EDC"/>
    <w:rsid w:val="0024272A"/>
    <w:rsid w:val="00244573"/>
    <w:rsid w:val="00245435"/>
    <w:rsid w:val="00251F94"/>
    <w:rsid w:val="002556A9"/>
    <w:rsid w:val="00256E80"/>
    <w:rsid w:val="00260CAE"/>
    <w:rsid w:val="00262FEB"/>
    <w:rsid w:val="00264844"/>
    <w:rsid w:val="002749A7"/>
    <w:rsid w:val="00274CEC"/>
    <w:rsid w:val="00276420"/>
    <w:rsid w:val="00277909"/>
    <w:rsid w:val="00280813"/>
    <w:rsid w:val="00282D2D"/>
    <w:rsid w:val="002856E4"/>
    <w:rsid w:val="00285B31"/>
    <w:rsid w:val="00290625"/>
    <w:rsid w:val="002923A5"/>
    <w:rsid w:val="00293994"/>
    <w:rsid w:val="00293CC3"/>
    <w:rsid w:val="002947EC"/>
    <w:rsid w:val="00295510"/>
    <w:rsid w:val="00296644"/>
    <w:rsid w:val="002A24DA"/>
    <w:rsid w:val="002A7F36"/>
    <w:rsid w:val="002B1228"/>
    <w:rsid w:val="002B34E0"/>
    <w:rsid w:val="002B5696"/>
    <w:rsid w:val="002C0EE0"/>
    <w:rsid w:val="002C1E46"/>
    <w:rsid w:val="002C42F3"/>
    <w:rsid w:val="002C7E26"/>
    <w:rsid w:val="002D0204"/>
    <w:rsid w:val="002D2238"/>
    <w:rsid w:val="002D3BFD"/>
    <w:rsid w:val="002D4853"/>
    <w:rsid w:val="002D4FC4"/>
    <w:rsid w:val="002D5536"/>
    <w:rsid w:val="002E1465"/>
    <w:rsid w:val="002E1740"/>
    <w:rsid w:val="002E4BF4"/>
    <w:rsid w:val="002E69F6"/>
    <w:rsid w:val="002E6B97"/>
    <w:rsid w:val="002F17A6"/>
    <w:rsid w:val="002F3868"/>
    <w:rsid w:val="002F7FB9"/>
    <w:rsid w:val="00304A03"/>
    <w:rsid w:val="00307008"/>
    <w:rsid w:val="003115A3"/>
    <w:rsid w:val="00320A5B"/>
    <w:rsid w:val="00322CD0"/>
    <w:rsid w:val="003237DE"/>
    <w:rsid w:val="00323C3B"/>
    <w:rsid w:val="0032453D"/>
    <w:rsid w:val="00325834"/>
    <w:rsid w:val="003279F1"/>
    <w:rsid w:val="00327AD1"/>
    <w:rsid w:val="00334911"/>
    <w:rsid w:val="003354F9"/>
    <w:rsid w:val="00345359"/>
    <w:rsid w:val="00345F58"/>
    <w:rsid w:val="003465A6"/>
    <w:rsid w:val="00347D48"/>
    <w:rsid w:val="00355272"/>
    <w:rsid w:val="00355ECC"/>
    <w:rsid w:val="0035763F"/>
    <w:rsid w:val="00357C23"/>
    <w:rsid w:val="00366C2A"/>
    <w:rsid w:val="0037170E"/>
    <w:rsid w:val="0037319B"/>
    <w:rsid w:val="003739EE"/>
    <w:rsid w:val="003778B7"/>
    <w:rsid w:val="00380576"/>
    <w:rsid w:val="00380EB5"/>
    <w:rsid w:val="00381600"/>
    <w:rsid w:val="00381A5C"/>
    <w:rsid w:val="003837AF"/>
    <w:rsid w:val="00387E8A"/>
    <w:rsid w:val="00391A5E"/>
    <w:rsid w:val="00395488"/>
    <w:rsid w:val="00395C5D"/>
    <w:rsid w:val="00396AAE"/>
    <w:rsid w:val="003970A6"/>
    <w:rsid w:val="003A2CDC"/>
    <w:rsid w:val="003A3F72"/>
    <w:rsid w:val="003A40E9"/>
    <w:rsid w:val="003A5687"/>
    <w:rsid w:val="003A6E07"/>
    <w:rsid w:val="003B085A"/>
    <w:rsid w:val="003B29F4"/>
    <w:rsid w:val="003C2474"/>
    <w:rsid w:val="003C2598"/>
    <w:rsid w:val="003C2743"/>
    <w:rsid w:val="003C3906"/>
    <w:rsid w:val="003C46D2"/>
    <w:rsid w:val="003C6F3D"/>
    <w:rsid w:val="003C7E9C"/>
    <w:rsid w:val="003D25ED"/>
    <w:rsid w:val="003D4DD4"/>
    <w:rsid w:val="003D6427"/>
    <w:rsid w:val="003E235C"/>
    <w:rsid w:val="003E429F"/>
    <w:rsid w:val="003E6E5E"/>
    <w:rsid w:val="003F0FB2"/>
    <w:rsid w:val="003F17F7"/>
    <w:rsid w:val="003F4E4E"/>
    <w:rsid w:val="003F5AE7"/>
    <w:rsid w:val="003F634E"/>
    <w:rsid w:val="003F757C"/>
    <w:rsid w:val="0040181F"/>
    <w:rsid w:val="0040321D"/>
    <w:rsid w:val="004177AC"/>
    <w:rsid w:val="00423F76"/>
    <w:rsid w:val="004248B9"/>
    <w:rsid w:val="0042674D"/>
    <w:rsid w:val="00427C28"/>
    <w:rsid w:val="004310D8"/>
    <w:rsid w:val="0044648E"/>
    <w:rsid w:val="00447021"/>
    <w:rsid w:val="0045146B"/>
    <w:rsid w:val="00451490"/>
    <w:rsid w:val="00451E6A"/>
    <w:rsid w:val="0045213F"/>
    <w:rsid w:val="0045555A"/>
    <w:rsid w:val="00456026"/>
    <w:rsid w:val="004578C5"/>
    <w:rsid w:val="004604CA"/>
    <w:rsid w:val="0046075B"/>
    <w:rsid w:val="00462DD1"/>
    <w:rsid w:val="0046444A"/>
    <w:rsid w:val="00465399"/>
    <w:rsid w:val="00466511"/>
    <w:rsid w:val="004725D3"/>
    <w:rsid w:val="004750B0"/>
    <w:rsid w:val="00475122"/>
    <w:rsid w:val="0048470C"/>
    <w:rsid w:val="00490B3F"/>
    <w:rsid w:val="004928B7"/>
    <w:rsid w:val="00492BCA"/>
    <w:rsid w:val="004950D6"/>
    <w:rsid w:val="004959A0"/>
    <w:rsid w:val="00495CCB"/>
    <w:rsid w:val="00497FAE"/>
    <w:rsid w:val="004A00A6"/>
    <w:rsid w:val="004A12A4"/>
    <w:rsid w:val="004A335B"/>
    <w:rsid w:val="004A5456"/>
    <w:rsid w:val="004B0723"/>
    <w:rsid w:val="004C271E"/>
    <w:rsid w:val="004C7B48"/>
    <w:rsid w:val="004C7FA8"/>
    <w:rsid w:val="004D6335"/>
    <w:rsid w:val="004D71B7"/>
    <w:rsid w:val="004E531A"/>
    <w:rsid w:val="004F6B61"/>
    <w:rsid w:val="004F7F9C"/>
    <w:rsid w:val="005048E5"/>
    <w:rsid w:val="00505B56"/>
    <w:rsid w:val="005061C3"/>
    <w:rsid w:val="005114ED"/>
    <w:rsid w:val="005139B9"/>
    <w:rsid w:val="005140C6"/>
    <w:rsid w:val="00521396"/>
    <w:rsid w:val="005219A2"/>
    <w:rsid w:val="00524C64"/>
    <w:rsid w:val="0053073B"/>
    <w:rsid w:val="00531864"/>
    <w:rsid w:val="00542CEC"/>
    <w:rsid w:val="00545B4C"/>
    <w:rsid w:val="00545D3F"/>
    <w:rsid w:val="005465DD"/>
    <w:rsid w:val="00554B08"/>
    <w:rsid w:val="00557419"/>
    <w:rsid w:val="005629A3"/>
    <w:rsid w:val="00563BAB"/>
    <w:rsid w:val="00564BB2"/>
    <w:rsid w:val="005665B5"/>
    <w:rsid w:val="005770C2"/>
    <w:rsid w:val="005826A8"/>
    <w:rsid w:val="00584AB8"/>
    <w:rsid w:val="00585574"/>
    <w:rsid w:val="00591F51"/>
    <w:rsid w:val="00596708"/>
    <w:rsid w:val="00597704"/>
    <w:rsid w:val="005A448F"/>
    <w:rsid w:val="005A467C"/>
    <w:rsid w:val="005A4875"/>
    <w:rsid w:val="005A5107"/>
    <w:rsid w:val="005A51EA"/>
    <w:rsid w:val="005B097B"/>
    <w:rsid w:val="005B24BB"/>
    <w:rsid w:val="005B2DD8"/>
    <w:rsid w:val="005B2FF6"/>
    <w:rsid w:val="005B38C5"/>
    <w:rsid w:val="005B55BE"/>
    <w:rsid w:val="005B6F61"/>
    <w:rsid w:val="005C4C92"/>
    <w:rsid w:val="005C5988"/>
    <w:rsid w:val="005C7776"/>
    <w:rsid w:val="005E17E6"/>
    <w:rsid w:val="005E40B5"/>
    <w:rsid w:val="005E515D"/>
    <w:rsid w:val="005E7072"/>
    <w:rsid w:val="005F5EE3"/>
    <w:rsid w:val="005F6171"/>
    <w:rsid w:val="006057A2"/>
    <w:rsid w:val="006135DC"/>
    <w:rsid w:val="00625A68"/>
    <w:rsid w:val="00626DDF"/>
    <w:rsid w:val="00631D29"/>
    <w:rsid w:val="006352B7"/>
    <w:rsid w:val="00640DE3"/>
    <w:rsid w:val="00641AAF"/>
    <w:rsid w:val="006423A2"/>
    <w:rsid w:val="0064255D"/>
    <w:rsid w:val="00646AF1"/>
    <w:rsid w:val="00646BC4"/>
    <w:rsid w:val="006560F7"/>
    <w:rsid w:val="00656BC9"/>
    <w:rsid w:val="006617B2"/>
    <w:rsid w:val="00661FDA"/>
    <w:rsid w:val="00662708"/>
    <w:rsid w:val="00662C19"/>
    <w:rsid w:val="0066505D"/>
    <w:rsid w:val="00666A4A"/>
    <w:rsid w:val="00673CFA"/>
    <w:rsid w:val="00674663"/>
    <w:rsid w:val="006779C2"/>
    <w:rsid w:val="00681341"/>
    <w:rsid w:val="006813EA"/>
    <w:rsid w:val="00683536"/>
    <w:rsid w:val="0068628B"/>
    <w:rsid w:val="006908DF"/>
    <w:rsid w:val="006965D6"/>
    <w:rsid w:val="006A2BC9"/>
    <w:rsid w:val="006A3549"/>
    <w:rsid w:val="006A3B4E"/>
    <w:rsid w:val="006A4F03"/>
    <w:rsid w:val="006B13ED"/>
    <w:rsid w:val="006C5C42"/>
    <w:rsid w:val="006D09D3"/>
    <w:rsid w:val="006D4F2E"/>
    <w:rsid w:val="006D5E7A"/>
    <w:rsid w:val="006D6533"/>
    <w:rsid w:val="006D7A71"/>
    <w:rsid w:val="006E6C1B"/>
    <w:rsid w:val="006F40FF"/>
    <w:rsid w:val="006F54B0"/>
    <w:rsid w:val="00705756"/>
    <w:rsid w:val="0071084B"/>
    <w:rsid w:val="0071279D"/>
    <w:rsid w:val="007158BB"/>
    <w:rsid w:val="00717253"/>
    <w:rsid w:val="00720D78"/>
    <w:rsid w:val="007227A4"/>
    <w:rsid w:val="00727501"/>
    <w:rsid w:val="00737646"/>
    <w:rsid w:val="00743B17"/>
    <w:rsid w:val="0075274A"/>
    <w:rsid w:val="00752D2A"/>
    <w:rsid w:val="00756D8D"/>
    <w:rsid w:val="00757133"/>
    <w:rsid w:val="00760758"/>
    <w:rsid w:val="00763517"/>
    <w:rsid w:val="00765640"/>
    <w:rsid w:val="00772CBA"/>
    <w:rsid w:val="007747D6"/>
    <w:rsid w:val="007811C2"/>
    <w:rsid w:val="00781646"/>
    <w:rsid w:val="00784D68"/>
    <w:rsid w:val="00787467"/>
    <w:rsid w:val="007B0406"/>
    <w:rsid w:val="007B131A"/>
    <w:rsid w:val="007B58B4"/>
    <w:rsid w:val="007B718C"/>
    <w:rsid w:val="007C2F3C"/>
    <w:rsid w:val="007C3060"/>
    <w:rsid w:val="007C4528"/>
    <w:rsid w:val="007D252B"/>
    <w:rsid w:val="007D40F6"/>
    <w:rsid w:val="007D4858"/>
    <w:rsid w:val="007D690B"/>
    <w:rsid w:val="007D7CB5"/>
    <w:rsid w:val="007E356F"/>
    <w:rsid w:val="007E38F4"/>
    <w:rsid w:val="007E49F4"/>
    <w:rsid w:val="007E5B91"/>
    <w:rsid w:val="007F571D"/>
    <w:rsid w:val="008000A1"/>
    <w:rsid w:val="008029D1"/>
    <w:rsid w:val="00810AFA"/>
    <w:rsid w:val="008149BD"/>
    <w:rsid w:val="0081642C"/>
    <w:rsid w:val="00816761"/>
    <w:rsid w:val="0081740E"/>
    <w:rsid w:val="00817B64"/>
    <w:rsid w:val="0082252E"/>
    <w:rsid w:val="00823A2A"/>
    <w:rsid w:val="00824C54"/>
    <w:rsid w:val="00832D8A"/>
    <w:rsid w:val="00834A91"/>
    <w:rsid w:val="00835A66"/>
    <w:rsid w:val="00835AD9"/>
    <w:rsid w:val="008402FD"/>
    <w:rsid w:val="0084246F"/>
    <w:rsid w:val="00844117"/>
    <w:rsid w:val="00845D10"/>
    <w:rsid w:val="0084697F"/>
    <w:rsid w:val="008476A4"/>
    <w:rsid w:val="00852F78"/>
    <w:rsid w:val="00861A80"/>
    <w:rsid w:val="00862864"/>
    <w:rsid w:val="00862DCA"/>
    <w:rsid w:val="008654D3"/>
    <w:rsid w:val="008723F6"/>
    <w:rsid w:val="00874187"/>
    <w:rsid w:val="00875BFC"/>
    <w:rsid w:val="00881733"/>
    <w:rsid w:val="00886460"/>
    <w:rsid w:val="008866D4"/>
    <w:rsid w:val="00890640"/>
    <w:rsid w:val="00890672"/>
    <w:rsid w:val="00893AA7"/>
    <w:rsid w:val="008940C5"/>
    <w:rsid w:val="00895F0D"/>
    <w:rsid w:val="0089638A"/>
    <w:rsid w:val="00897664"/>
    <w:rsid w:val="008A0FDA"/>
    <w:rsid w:val="008A4D1E"/>
    <w:rsid w:val="008A5696"/>
    <w:rsid w:val="008A61F7"/>
    <w:rsid w:val="008B2A71"/>
    <w:rsid w:val="008B3B55"/>
    <w:rsid w:val="008B7A98"/>
    <w:rsid w:val="008C167B"/>
    <w:rsid w:val="008C2695"/>
    <w:rsid w:val="008C3776"/>
    <w:rsid w:val="008C6BDD"/>
    <w:rsid w:val="008D16EE"/>
    <w:rsid w:val="008D2B8D"/>
    <w:rsid w:val="008E7125"/>
    <w:rsid w:val="008F1695"/>
    <w:rsid w:val="008F3459"/>
    <w:rsid w:val="008F4113"/>
    <w:rsid w:val="008F7465"/>
    <w:rsid w:val="00905D4D"/>
    <w:rsid w:val="009106C8"/>
    <w:rsid w:val="00913556"/>
    <w:rsid w:val="00916034"/>
    <w:rsid w:val="00921AD8"/>
    <w:rsid w:val="00924D73"/>
    <w:rsid w:val="00926287"/>
    <w:rsid w:val="0092731F"/>
    <w:rsid w:val="00934AB6"/>
    <w:rsid w:val="00937990"/>
    <w:rsid w:val="00942113"/>
    <w:rsid w:val="00953F76"/>
    <w:rsid w:val="009549D4"/>
    <w:rsid w:val="00954FFB"/>
    <w:rsid w:val="0095783E"/>
    <w:rsid w:val="009620D2"/>
    <w:rsid w:val="0096749E"/>
    <w:rsid w:val="0097035B"/>
    <w:rsid w:val="00971E44"/>
    <w:rsid w:val="009725D2"/>
    <w:rsid w:val="009732DE"/>
    <w:rsid w:val="00973366"/>
    <w:rsid w:val="00974C8B"/>
    <w:rsid w:val="00976254"/>
    <w:rsid w:val="009801E0"/>
    <w:rsid w:val="009802DC"/>
    <w:rsid w:val="00981D64"/>
    <w:rsid w:val="009872F7"/>
    <w:rsid w:val="00992E10"/>
    <w:rsid w:val="00993EDF"/>
    <w:rsid w:val="00994CD3"/>
    <w:rsid w:val="009961B1"/>
    <w:rsid w:val="00997B3E"/>
    <w:rsid w:val="009A0092"/>
    <w:rsid w:val="009A50C1"/>
    <w:rsid w:val="009A7F8B"/>
    <w:rsid w:val="009B0319"/>
    <w:rsid w:val="009B7DBB"/>
    <w:rsid w:val="009C22BE"/>
    <w:rsid w:val="009C2B07"/>
    <w:rsid w:val="009C3199"/>
    <w:rsid w:val="009C35AD"/>
    <w:rsid w:val="009D00E7"/>
    <w:rsid w:val="009D395B"/>
    <w:rsid w:val="009E067F"/>
    <w:rsid w:val="009E09A4"/>
    <w:rsid w:val="009E277A"/>
    <w:rsid w:val="009E2964"/>
    <w:rsid w:val="009E5838"/>
    <w:rsid w:val="009F0E92"/>
    <w:rsid w:val="009F1A45"/>
    <w:rsid w:val="009F727B"/>
    <w:rsid w:val="00A01C9D"/>
    <w:rsid w:val="00A14B91"/>
    <w:rsid w:val="00A14F40"/>
    <w:rsid w:val="00A15DBE"/>
    <w:rsid w:val="00A1682B"/>
    <w:rsid w:val="00A1722B"/>
    <w:rsid w:val="00A17BBA"/>
    <w:rsid w:val="00A2102F"/>
    <w:rsid w:val="00A22E77"/>
    <w:rsid w:val="00A274CB"/>
    <w:rsid w:val="00A3138F"/>
    <w:rsid w:val="00A334CF"/>
    <w:rsid w:val="00A401F9"/>
    <w:rsid w:val="00A40CF6"/>
    <w:rsid w:val="00A41F8F"/>
    <w:rsid w:val="00A43BEC"/>
    <w:rsid w:val="00A43E98"/>
    <w:rsid w:val="00A44AA2"/>
    <w:rsid w:val="00A45D0F"/>
    <w:rsid w:val="00A47C1A"/>
    <w:rsid w:val="00A47CF2"/>
    <w:rsid w:val="00A51930"/>
    <w:rsid w:val="00A55C62"/>
    <w:rsid w:val="00A55D35"/>
    <w:rsid w:val="00A55FD5"/>
    <w:rsid w:val="00A6133E"/>
    <w:rsid w:val="00A6317C"/>
    <w:rsid w:val="00A74F72"/>
    <w:rsid w:val="00A81477"/>
    <w:rsid w:val="00A81673"/>
    <w:rsid w:val="00A9398D"/>
    <w:rsid w:val="00A94133"/>
    <w:rsid w:val="00A96407"/>
    <w:rsid w:val="00AA0F1A"/>
    <w:rsid w:val="00AA1B99"/>
    <w:rsid w:val="00AA21DA"/>
    <w:rsid w:val="00AA2333"/>
    <w:rsid w:val="00AA2E96"/>
    <w:rsid w:val="00AA3DF6"/>
    <w:rsid w:val="00AA48E0"/>
    <w:rsid w:val="00AA5E0E"/>
    <w:rsid w:val="00AB3AD4"/>
    <w:rsid w:val="00AB638A"/>
    <w:rsid w:val="00AC25FF"/>
    <w:rsid w:val="00AC35D0"/>
    <w:rsid w:val="00AC417B"/>
    <w:rsid w:val="00AC761A"/>
    <w:rsid w:val="00AC7B05"/>
    <w:rsid w:val="00AD2C73"/>
    <w:rsid w:val="00AD77BC"/>
    <w:rsid w:val="00AE65BD"/>
    <w:rsid w:val="00AE7264"/>
    <w:rsid w:val="00AE7365"/>
    <w:rsid w:val="00AF2E26"/>
    <w:rsid w:val="00AF6262"/>
    <w:rsid w:val="00AF690F"/>
    <w:rsid w:val="00AF6BDF"/>
    <w:rsid w:val="00B009EF"/>
    <w:rsid w:val="00B05C44"/>
    <w:rsid w:val="00B0778B"/>
    <w:rsid w:val="00B10A76"/>
    <w:rsid w:val="00B1147D"/>
    <w:rsid w:val="00B14FD1"/>
    <w:rsid w:val="00B1668D"/>
    <w:rsid w:val="00B16894"/>
    <w:rsid w:val="00B17527"/>
    <w:rsid w:val="00B17EED"/>
    <w:rsid w:val="00B20A00"/>
    <w:rsid w:val="00B25DD9"/>
    <w:rsid w:val="00B2717C"/>
    <w:rsid w:val="00B300F4"/>
    <w:rsid w:val="00B3538D"/>
    <w:rsid w:val="00B407F0"/>
    <w:rsid w:val="00B4585B"/>
    <w:rsid w:val="00B54CEC"/>
    <w:rsid w:val="00B55450"/>
    <w:rsid w:val="00B569E2"/>
    <w:rsid w:val="00B6163D"/>
    <w:rsid w:val="00B62488"/>
    <w:rsid w:val="00B62E84"/>
    <w:rsid w:val="00B630DC"/>
    <w:rsid w:val="00B6451F"/>
    <w:rsid w:val="00B7331E"/>
    <w:rsid w:val="00B74935"/>
    <w:rsid w:val="00B74ABB"/>
    <w:rsid w:val="00B74BDE"/>
    <w:rsid w:val="00B75F8E"/>
    <w:rsid w:val="00B812CA"/>
    <w:rsid w:val="00B81E01"/>
    <w:rsid w:val="00B82620"/>
    <w:rsid w:val="00B827C6"/>
    <w:rsid w:val="00B82BA6"/>
    <w:rsid w:val="00B84604"/>
    <w:rsid w:val="00B85565"/>
    <w:rsid w:val="00B91C6F"/>
    <w:rsid w:val="00B921CE"/>
    <w:rsid w:val="00B949E6"/>
    <w:rsid w:val="00B95CF0"/>
    <w:rsid w:val="00B96742"/>
    <w:rsid w:val="00BA4562"/>
    <w:rsid w:val="00BA5073"/>
    <w:rsid w:val="00BA5262"/>
    <w:rsid w:val="00BA5D24"/>
    <w:rsid w:val="00BB6192"/>
    <w:rsid w:val="00BB7526"/>
    <w:rsid w:val="00BB7E67"/>
    <w:rsid w:val="00BC2D33"/>
    <w:rsid w:val="00BC6885"/>
    <w:rsid w:val="00BC690B"/>
    <w:rsid w:val="00BC6946"/>
    <w:rsid w:val="00BC6B60"/>
    <w:rsid w:val="00BD1F9B"/>
    <w:rsid w:val="00BD6584"/>
    <w:rsid w:val="00BE6E60"/>
    <w:rsid w:val="00BF0936"/>
    <w:rsid w:val="00BF11C1"/>
    <w:rsid w:val="00BF254B"/>
    <w:rsid w:val="00BF312C"/>
    <w:rsid w:val="00BF44E2"/>
    <w:rsid w:val="00C0475C"/>
    <w:rsid w:val="00C05679"/>
    <w:rsid w:val="00C102FF"/>
    <w:rsid w:val="00C10894"/>
    <w:rsid w:val="00C2115E"/>
    <w:rsid w:val="00C222A2"/>
    <w:rsid w:val="00C25CA9"/>
    <w:rsid w:val="00C27B9B"/>
    <w:rsid w:val="00C31763"/>
    <w:rsid w:val="00C351AE"/>
    <w:rsid w:val="00C41EB2"/>
    <w:rsid w:val="00C41EEB"/>
    <w:rsid w:val="00C4214C"/>
    <w:rsid w:val="00C45240"/>
    <w:rsid w:val="00C45402"/>
    <w:rsid w:val="00C4580D"/>
    <w:rsid w:val="00C547D8"/>
    <w:rsid w:val="00C54D11"/>
    <w:rsid w:val="00C56B19"/>
    <w:rsid w:val="00C61137"/>
    <w:rsid w:val="00C66BC8"/>
    <w:rsid w:val="00C67632"/>
    <w:rsid w:val="00C83C01"/>
    <w:rsid w:val="00C85A78"/>
    <w:rsid w:val="00C866E7"/>
    <w:rsid w:val="00C95E7F"/>
    <w:rsid w:val="00CA00EE"/>
    <w:rsid w:val="00CA149C"/>
    <w:rsid w:val="00CA15C3"/>
    <w:rsid w:val="00CA77B7"/>
    <w:rsid w:val="00CA7B7A"/>
    <w:rsid w:val="00CB32B2"/>
    <w:rsid w:val="00CB6CC0"/>
    <w:rsid w:val="00CB7E14"/>
    <w:rsid w:val="00CB7F41"/>
    <w:rsid w:val="00CD1A32"/>
    <w:rsid w:val="00CD4134"/>
    <w:rsid w:val="00CE0CE4"/>
    <w:rsid w:val="00CE58CC"/>
    <w:rsid w:val="00CE7F32"/>
    <w:rsid w:val="00CF570B"/>
    <w:rsid w:val="00CF5775"/>
    <w:rsid w:val="00CF741B"/>
    <w:rsid w:val="00CF7B4B"/>
    <w:rsid w:val="00CF7C19"/>
    <w:rsid w:val="00D02BC3"/>
    <w:rsid w:val="00D07577"/>
    <w:rsid w:val="00D102EF"/>
    <w:rsid w:val="00D11CF3"/>
    <w:rsid w:val="00D13A9B"/>
    <w:rsid w:val="00D22707"/>
    <w:rsid w:val="00D2273E"/>
    <w:rsid w:val="00D30B57"/>
    <w:rsid w:val="00D41FD8"/>
    <w:rsid w:val="00D42F36"/>
    <w:rsid w:val="00D439E4"/>
    <w:rsid w:val="00D43FB0"/>
    <w:rsid w:val="00D468A2"/>
    <w:rsid w:val="00D47D1D"/>
    <w:rsid w:val="00D52176"/>
    <w:rsid w:val="00D53DE4"/>
    <w:rsid w:val="00D558BD"/>
    <w:rsid w:val="00D60953"/>
    <w:rsid w:val="00D61075"/>
    <w:rsid w:val="00D63708"/>
    <w:rsid w:val="00D64D8E"/>
    <w:rsid w:val="00D65CCB"/>
    <w:rsid w:val="00D675A5"/>
    <w:rsid w:val="00D70A9A"/>
    <w:rsid w:val="00D72BF8"/>
    <w:rsid w:val="00D76B3A"/>
    <w:rsid w:val="00D80637"/>
    <w:rsid w:val="00D80A82"/>
    <w:rsid w:val="00D82297"/>
    <w:rsid w:val="00D84447"/>
    <w:rsid w:val="00D87040"/>
    <w:rsid w:val="00D90FEF"/>
    <w:rsid w:val="00D91E55"/>
    <w:rsid w:val="00D92E1D"/>
    <w:rsid w:val="00D9491D"/>
    <w:rsid w:val="00D966F6"/>
    <w:rsid w:val="00D970F5"/>
    <w:rsid w:val="00DA054C"/>
    <w:rsid w:val="00DA2C30"/>
    <w:rsid w:val="00DA2D45"/>
    <w:rsid w:val="00DA62EE"/>
    <w:rsid w:val="00DA6531"/>
    <w:rsid w:val="00DB1BE1"/>
    <w:rsid w:val="00DB23FC"/>
    <w:rsid w:val="00DB2BA3"/>
    <w:rsid w:val="00DC1203"/>
    <w:rsid w:val="00DC323D"/>
    <w:rsid w:val="00DC3C7B"/>
    <w:rsid w:val="00DD2529"/>
    <w:rsid w:val="00DD28AC"/>
    <w:rsid w:val="00DD4F20"/>
    <w:rsid w:val="00DE1740"/>
    <w:rsid w:val="00DE5C25"/>
    <w:rsid w:val="00DE5DE6"/>
    <w:rsid w:val="00DE7095"/>
    <w:rsid w:val="00DF0924"/>
    <w:rsid w:val="00DF4141"/>
    <w:rsid w:val="00DF6F8B"/>
    <w:rsid w:val="00DF7A87"/>
    <w:rsid w:val="00E05946"/>
    <w:rsid w:val="00E06A84"/>
    <w:rsid w:val="00E12A3D"/>
    <w:rsid w:val="00E16277"/>
    <w:rsid w:val="00E24516"/>
    <w:rsid w:val="00E24BED"/>
    <w:rsid w:val="00E31FEB"/>
    <w:rsid w:val="00E33CED"/>
    <w:rsid w:val="00E34472"/>
    <w:rsid w:val="00E40683"/>
    <w:rsid w:val="00E42213"/>
    <w:rsid w:val="00E444E7"/>
    <w:rsid w:val="00E4764B"/>
    <w:rsid w:val="00E51F85"/>
    <w:rsid w:val="00E53BCE"/>
    <w:rsid w:val="00E5485D"/>
    <w:rsid w:val="00E55D28"/>
    <w:rsid w:val="00E572F3"/>
    <w:rsid w:val="00E61B22"/>
    <w:rsid w:val="00E63157"/>
    <w:rsid w:val="00E66E15"/>
    <w:rsid w:val="00E81DB3"/>
    <w:rsid w:val="00E83780"/>
    <w:rsid w:val="00E83E53"/>
    <w:rsid w:val="00E85ECC"/>
    <w:rsid w:val="00E86ACD"/>
    <w:rsid w:val="00E86CA8"/>
    <w:rsid w:val="00E9059D"/>
    <w:rsid w:val="00E91000"/>
    <w:rsid w:val="00E94FA7"/>
    <w:rsid w:val="00E95D0D"/>
    <w:rsid w:val="00E97C03"/>
    <w:rsid w:val="00EA2AB9"/>
    <w:rsid w:val="00EA561E"/>
    <w:rsid w:val="00EA5EB9"/>
    <w:rsid w:val="00EA7475"/>
    <w:rsid w:val="00EB4D31"/>
    <w:rsid w:val="00EB7A06"/>
    <w:rsid w:val="00EC2A6C"/>
    <w:rsid w:val="00EC3BC6"/>
    <w:rsid w:val="00EC4701"/>
    <w:rsid w:val="00EC56BD"/>
    <w:rsid w:val="00EC7022"/>
    <w:rsid w:val="00EC7246"/>
    <w:rsid w:val="00ED2E2B"/>
    <w:rsid w:val="00ED651F"/>
    <w:rsid w:val="00EE532A"/>
    <w:rsid w:val="00EF28F3"/>
    <w:rsid w:val="00EF3DA5"/>
    <w:rsid w:val="00EF3EED"/>
    <w:rsid w:val="00F002CF"/>
    <w:rsid w:val="00F01AD2"/>
    <w:rsid w:val="00F05ACC"/>
    <w:rsid w:val="00F0744A"/>
    <w:rsid w:val="00F110AA"/>
    <w:rsid w:val="00F12995"/>
    <w:rsid w:val="00F138A5"/>
    <w:rsid w:val="00F23789"/>
    <w:rsid w:val="00F23A02"/>
    <w:rsid w:val="00F2588E"/>
    <w:rsid w:val="00F25D2A"/>
    <w:rsid w:val="00F261CC"/>
    <w:rsid w:val="00F315A2"/>
    <w:rsid w:val="00F368D2"/>
    <w:rsid w:val="00F407A5"/>
    <w:rsid w:val="00F420F9"/>
    <w:rsid w:val="00F43785"/>
    <w:rsid w:val="00F45AB6"/>
    <w:rsid w:val="00F4698E"/>
    <w:rsid w:val="00F5265B"/>
    <w:rsid w:val="00F53B04"/>
    <w:rsid w:val="00F53D77"/>
    <w:rsid w:val="00F53E74"/>
    <w:rsid w:val="00F609EA"/>
    <w:rsid w:val="00F61B4C"/>
    <w:rsid w:val="00F64AFA"/>
    <w:rsid w:val="00F64C4C"/>
    <w:rsid w:val="00F71118"/>
    <w:rsid w:val="00F730FA"/>
    <w:rsid w:val="00F75BEB"/>
    <w:rsid w:val="00F76CF9"/>
    <w:rsid w:val="00F80383"/>
    <w:rsid w:val="00F82FD3"/>
    <w:rsid w:val="00F91BCE"/>
    <w:rsid w:val="00F92700"/>
    <w:rsid w:val="00F92717"/>
    <w:rsid w:val="00F92CD0"/>
    <w:rsid w:val="00F93E85"/>
    <w:rsid w:val="00F9429E"/>
    <w:rsid w:val="00F966C8"/>
    <w:rsid w:val="00F973A5"/>
    <w:rsid w:val="00FA2B49"/>
    <w:rsid w:val="00FA4D04"/>
    <w:rsid w:val="00FB6DA0"/>
    <w:rsid w:val="00FC119A"/>
    <w:rsid w:val="00FC5BF4"/>
    <w:rsid w:val="00FD0508"/>
    <w:rsid w:val="00FD260B"/>
    <w:rsid w:val="00FD6DC7"/>
    <w:rsid w:val="00FE5991"/>
    <w:rsid w:val="00FE7158"/>
    <w:rsid w:val="00FF4EEC"/>
    <w:rsid w:val="00FF5B18"/>
    <w:rsid w:val="0DE66AE0"/>
    <w:rsid w:val="28C54697"/>
    <w:rsid w:val="2BE074F1"/>
    <w:rsid w:val="5526B118"/>
    <w:rsid w:val="55FAA9D0"/>
    <w:rsid w:val="56EA1F58"/>
    <w:rsid w:val="580ED9AE"/>
    <w:rsid w:val="5F832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217FD"/>
  <w15:docId w15:val="{D308A030-2744-4975-B112-7F55C744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7664"/>
    <w:rPr>
      <w:rFonts w:ascii="Arial" w:hAnsi="Arial"/>
      <w:sz w:val="22"/>
      <w:szCs w:val="24"/>
    </w:rPr>
  </w:style>
  <w:style w:type="paragraph" w:styleId="Heading1">
    <w:name w:val="heading 1"/>
    <w:basedOn w:val="HeadingBase"/>
    <w:next w:val="BodyText"/>
    <w:qFormat/>
    <w:rsid w:val="008B2A71"/>
    <w:pPr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auto" w:fill="auto"/>
      <w:spacing w:before="0" w:after="240" w:line="240" w:lineRule="atLeast"/>
      <w:ind w:left="101"/>
      <w:outlineLvl w:val="0"/>
    </w:pPr>
    <w:rPr>
      <w:color w:val="FFFFFF"/>
      <w:spacing w:val="-10"/>
      <w:kern w:val="20"/>
      <w:position w:val="8"/>
      <w:sz w:val="24"/>
      <w:szCs w:val="20"/>
    </w:rPr>
  </w:style>
  <w:style w:type="paragraph" w:styleId="Heading2">
    <w:name w:val="heading 2"/>
    <w:basedOn w:val="Normal"/>
    <w:next w:val="Normal"/>
    <w:qFormat/>
    <w:rsid w:val="008B2A71"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rsid w:val="008B2A71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B2A71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B2A71"/>
    <w:pPr>
      <w:keepNext/>
      <w:jc w:val="center"/>
      <w:outlineLvl w:val="4"/>
    </w:pPr>
    <w:rPr>
      <w:b/>
    </w:rPr>
  </w:style>
  <w:style w:type="paragraph" w:styleId="Heading7">
    <w:name w:val="heading 7"/>
    <w:basedOn w:val="Normal"/>
    <w:next w:val="Normal"/>
    <w:qFormat/>
    <w:rsid w:val="0084697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iddenText">
    <w:name w:val="Hidden Text"/>
    <w:basedOn w:val="Normal"/>
    <w:rsid w:val="008B2A71"/>
    <w:pPr>
      <w:numPr>
        <w:numId w:val="2"/>
      </w:numPr>
      <w:autoSpaceDE w:val="0"/>
      <w:autoSpaceDN w:val="0"/>
      <w:jc w:val="both"/>
    </w:pPr>
    <w:rPr>
      <w:spacing w:val="-5"/>
      <w:szCs w:val="20"/>
    </w:rPr>
  </w:style>
  <w:style w:type="paragraph" w:styleId="Index2">
    <w:name w:val="index 2"/>
    <w:basedOn w:val="IndexBase"/>
    <w:autoRedefine/>
    <w:semiHidden/>
    <w:rsid w:val="008B2A71"/>
    <w:pPr>
      <w:numPr>
        <w:numId w:val="7"/>
      </w:numPr>
      <w:spacing w:line="240" w:lineRule="auto"/>
    </w:pPr>
    <w:rPr>
      <w:szCs w:val="20"/>
    </w:rPr>
  </w:style>
  <w:style w:type="paragraph" w:customStyle="1" w:styleId="IndexBase">
    <w:name w:val="Index Base"/>
    <w:basedOn w:val="Normal"/>
    <w:rsid w:val="008B2A71"/>
    <w:pPr>
      <w:autoSpaceDE w:val="0"/>
      <w:autoSpaceDN w:val="0"/>
      <w:spacing w:line="240" w:lineRule="atLeast"/>
      <w:ind w:left="360" w:hanging="360"/>
      <w:jc w:val="both"/>
    </w:pPr>
    <w:rPr>
      <w:spacing w:val="-5"/>
      <w:sz w:val="18"/>
      <w:szCs w:val="18"/>
    </w:rPr>
  </w:style>
  <w:style w:type="paragraph" w:styleId="ListBullet2">
    <w:name w:val="List Bullet 2"/>
    <w:basedOn w:val="ListBullet"/>
    <w:autoRedefine/>
    <w:rsid w:val="008B2A71"/>
    <w:pPr>
      <w:numPr>
        <w:numId w:val="4"/>
      </w:numPr>
      <w:spacing w:after="0" w:line="240" w:lineRule="auto"/>
    </w:pPr>
    <w:rPr>
      <w:sz w:val="24"/>
    </w:rPr>
  </w:style>
  <w:style w:type="paragraph" w:styleId="ListBullet">
    <w:name w:val="List Bullet"/>
    <w:basedOn w:val="List"/>
    <w:autoRedefine/>
    <w:rsid w:val="008B2A71"/>
    <w:pPr>
      <w:ind w:left="0" w:firstLine="0"/>
      <w:jc w:val="left"/>
    </w:pPr>
    <w:rPr>
      <w:szCs w:val="22"/>
    </w:rPr>
  </w:style>
  <w:style w:type="paragraph" w:styleId="List">
    <w:name w:val="List"/>
    <w:basedOn w:val="BodyText"/>
    <w:rsid w:val="008B2A71"/>
    <w:pPr>
      <w:ind w:left="1440" w:hanging="360"/>
    </w:pPr>
  </w:style>
  <w:style w:type="paragraph" w:styleId="BodyText">
    <w:name w:val="Body Text"/>
    <w:basedOn w:val="Normal"/>
    <w:rsid w:val="008B2A71"/>
    <w:pPr>
      <w:autoSpaceDE w:val="0"/>
      <w:autoSpaceDN w:val="0"/>
      <w:spacing w:after="240" w:line="240" w:lineRule="atLeast"/>
      <w:jc w:val="both"/>
    </w:pPr>
    <w:rPr>
      <w:spacing w:val="-5"/>
      <w:szCs w:val="20"/>
    </w:rPr>
  </w:style>
  <w:style w:type="paragraph" w:styleId="ListBullet3">
    <w:name w:val="List Bullet 3"/>
    <w:basedOn w:val="ListBullet1b"/>
    <w:autoRedefine/>
    <w:rsid w:val="008B2A71"/>
    <w:pPr>
      <w:numPr>
        <w:numId w:val="3"/>
      </w:numPr>
    </w:pPr>
  </w:style>
  <w:style w:type="paragraph" w:customStyle="1" w:styleId="ListBullet1b">
    <w:name w:val="List Bullet 1b"/>
    <w:basedOn w:val="ListBullet2"/>
    <w:rsid w:val="008B2A71"/>
    <w:pPr>
      <w:numPr>
        <w:numId w:val="6"/>
      </w:numPr>
    </w:pPr>
  </w:style>
  <w:style w:type="paragraph" w:customStyle="1" w:styleId="ListBullet2b">
    <w:name w:val="List Bullet 2b"/>
    <w:basedOn w:val="ListBullet2"/>
    <w:rsid w:val="008B2A71"/>
    <w:pPr>
      <w:numPr>
        <w:numId w:val="5"/>
      </w:numPr>
      <w:ind w:left="648"/>
    </w:pPr>
  </w:style>
  <w:style w:type="paragraph" w:styleId="BodyTextIndent">
    <w:name w:val="Body Text Indent"/>
    <w:basedOn w:val="Normal"/>
    <w:uiPriority w:val="99"/>
    <w:rsid w:val="008B2A71"/>
    <w:pPr>
      <w:tabs>
        <w:tab w:val="left" w:pos="720"/>
      </w:tabs>
      <w:ind w:left="360"/>
      <w:jc w:val="both"/>
    </w:pPr>
    <w:rPr>
      <w:i/>
      <w:iCs/>
    </w:rPr>
  </w:style>
  <w:style w:type="paragraph" w:customStyle="1" w:styleId="TableText2">
    <w:name w:val="Table Text 2"/>
    <w:basedOn w:val="TableText"/>
    <w:rsid w:val="008B2A71"/>
    <w:rPr>
      <w:sz w:val="18"/>
    </w:rPr>
  </w:style>
  <w:style w:type="paragraph" w:customStyle="1" w:styleId="TableText">
    <w:name w:val="Table Text"/>
    <w:basedOn w:val="Normal"/>
    <w:rsid w:val="008B2A71"/>
    <w:pPr>
      <w:autoSpaceDE w:val="0"/>
      <w:autoSpaceDN w:val="0"/>
      <w:spacing w:before="60"/>
      <w:jc w:val="both"/>
    </w:pPr>
    <w:rPr>
      <w:spacing w:val="-5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8B2A71"/>
    <w:pPr>
      <w:autoSpaceDE w:val="0"/>
      <w:autoSpaceDN w:val="0"/>
      <w:ind w:left="1200"/>
    </w:pPr>
    <w:rPr>
      <w:spacing w:val="-5"/>
      <w:szCs w:val="21"/>
    </w:rPr>
  </w:style>
  <w:style w:type="paragraph" w:customStyle="1" w:styleId="ListBullet1">
    <w:name w:val="List Bullet 1"/>
    <w:basedOn w:val="Normal"/>
    <w:rsid w:val="008B2A71"/>
    <w:pPr>
      <w:numPr>
        <w:numId w:val="1"/>
      </w:numPr>
      <w:autoSpaceDE w:val="0"/>
      <w:autoSpaceDN w:val="0"/>
      <w:jc w:val="both"/>
    </w:pPr>
    <w:rPr>
      <w:spacing w:val="-5"/>
      <w:szCs w:val="20"/>
    </w:rPr>
  </w:style>
  <w:style w:type="paragraph" w:customStyle="1" w:styleId="HeadingBase">
    <w:name w:val="Heading Base"/>
    <w:basedOn w:val="Normal"/>
    <w:next w:val="BodyText"/>
    <w:rsid w:val="008B2A71"/>
    <w:pPr>
      <w:keepNext/>
      <w:keepLines/>
      <w:autoSpaceDE w:val="0"/>
      <w:autoSpaceDN w:val="0"/>
      <w:spacing w:before="140" w:line="220" w:lineRule="atLeast"/>
      <w:jc w:val="both"/>
    </w:pPr>
    <w:rPr>
      <w:spacing w:val="-4"/>
      <w:kern w:val="28"/>
      <w:szCs w:val="22"/>
    </w:rPr>
  </w:style>
  <w:style w:type="paragraph" w:styleId="Index1">
    <w:name w:val="index 1"/>
    <w:basedOn w:val="IndexBase"/>
    <w:autoRedefine/>
    <w:semiHidden/>
    <w:rsid w:val="008B2A71"/>
    <w:pPr>
      <w:spacing w:line="240" w:lineRule="auto"/>
      <w:ind w:left="0" w:firstLine="0"/>
    </w:pPr>
    <w:rPr>
      <w:rFonts w:ascii="Arial Narrow" w:hAnsi="Arial Narrow"/>
      <w:sz w:val="20"/>
    </w:rPr>
  </w:style>
  <w:style w:type="paragraph" w:styleId="BodyText3">
    <w:name w:val="Body Text 3"/>
    <w:basedOn w:val="Normal"/>
    <w:rsid w:val="008B2A71"/>
    <w:pPr>
      <w:autoSpaceDE w:val="0"/>
      <w:autoSpaceDN w:val="0"/>
      <w:jc w:val="both"/>
    </w:pPr>
    <w:rPr>
      <w:color w:val="FF0000"/>
      <w:spacing w:val="-5"/>
      <w:szCs w:val="22"/>
    </w:rPr>
  </w:style>
  <w:style w:type="paragraph" w:styleId="TOAHeading">
    <w:name w:val="toa heading"/>
    <w:basedOn w:val="Normal"/>
    <w:next w:val="TableofAuthorities"/>
    <w:semiHidden/>
    <w:rsid w:val="008B2A71"/>
    <w:pPr>
      <w:keepNext/>
      <w:autoSpaceDE w:val="0"/>
      <w:autoSpaceDN w:val="0"/>
      <w:spacing w:line="480" w:lineRule="atLeast"/>
      <w:jc w:val="both"/>
    </w:pPr>
    <w:rPr>
      <w:rFonts w:ascii="Arial Black" w:hAnsi="Arial Black"/>
      <w:b/>
      <w:bCs/>
      <w:spacing w:val="-10"/>
      <w:kern w:val="28"/>
      <w:szCs w:val="20"/>
    </w:rPr>
  </w:style>
  <w:style w:type="paragraph" w:styleId="TableofAuthorities">
    <w:name w:val="table of authorities"/>
    <w:basedOn w:val="Normal"/>
    <w:semiHidden/>
    <w:rsid w:val="008B2A71"/>
    <w:pPr>
      <w:tabs>
        <w:tab w:val="right" w:leader="dot" w:pos="7560"/>
      </w:tabs>
      <w:autoSpaceDE w:val="0"/>
      <w:autoSpaceDN w:val="0"/>
      <w:ind w:left="1440" w:hanging="360"/>
      <w:jc w:val="both"/>
    </w:pPr>
    <w:rPr>
      <w:spacing w:val="-5"/>
      <w:szCs w:val="20"/>
    </w:rPr>
  </w:style>
  <w:style w:type="paragraph" w:customStyle="1" w:styleId="Style2">
    <w:name w:val="Style2"/>
    <w:basedOn w:val="TableText2"/>
    <w:rsid w:val="008B2A71"/>
    <w:rPr>
      <w:rFonts w:ascii="Helvetica" w:hAnsi="Helvetica"/>
      <w:sz w:val="20"/>
    </w:rPr>
  </w:style>
  <w:style w:type="paragraph" w:styleId="Header">
    <w:name w:val="header"/>
    <w:basedOn w:val="HeaderBase"/>
    <w:link w:val="HeaderChar"/>
    <w:rsid w:val="008B2A71"/>
  </w:style>
  <w:style w:type="paragraph" w:customStyle="1" w:styleId="HeaderBase">
    <w:name w:val="Header Base"/>
    <w:basedOn w:val="Normal"/>
    <w:rsid w:val="008B2A71"/>
    <w:pPr>
      <w:keepLines/>
      <w:tabs>
        <w:tab w:val="center" w:pos="4320"/>
        <w:tab w:val="right" w:pos="8640"/>
      </w:tabs>
      <w:autoSpaceDE w:val="0"/>
      <w:autoSpaceDN w:val="0"/>
      <w:spacing w:line="190" w:lineRule="atLeast"/>
      <w:jc w:val="both"/>
    </w:pPr>
    <w:rPr>
      <w:caps/>
      <w:spacing w:val="-5"/>
      <w:sz w:val="15"/>
      <w:szCs w:val="15"/>
    </w:rPr>
  </w:style>
  <w:style w:type="paragraph" w:styleId="Footer">
    <w:name w:val="footer"/>
    <w:basedOn w:val="HeaderBase"/>
    <w:rsid w:val="008B2A71"/>
  </w:style>
  <w:style w:type="character" w:styleId="PageNumber">
    <w:name w:val="page number"/>
    <w:rsid w:val="008B2A71"/>
    <w:rPr>
      <w:rFonts w:ascii="Arial Black" w:hAnsi="Arial Black"/>
      <w:spacing w:val="-10"/>
      <w:sz w:val="18"/>
      <w:szCs w:val="18"/>
    </w:rPr>
  </w:style>
  <w:style w:type="paragraph" w:styleId="TOC1">
    <w:name w:val="toc 1"/>
    <w:basedOn w:val="Normal"/>
    <w:autoRedefine/>
    <w:semiHidden/>
    <w:rsid w:val="008B2A71"/>
    <w:pPr>
      <w:autoSpaceDE w:val="0"/>
      <w:autoSpaceDN w:val="0"/>
      <w:spacing w:before="120" w:after="120"/>
    </w:pPr>
    <w:rPr>
      <w:b/>
      <w:bCs/>
      <w:caps/>
      <w:spacing w:val="-5"/>
    </w:rPr>
  </w:style>
  <w:style w:type="paragraph" w:styleId="DocumentMap">
    <w:name w:val="Document Map"/>
    <w:basedOn w:val="Normal"/>
    <w:semiHidden/>
    <w:rsid w:val="008B2A71"/>
    <w:pPr>
      <w:shd w:val="clear" w:color="auto" w:fill="000080"/>
      <w:autoSpaceDE w:val="0"/>
      <w:autoSpaceDN w:val="0"/>
      <w:jc w:val="both"/>
    </w:pPr>
    <w:rPr>
      <w:rFonts w:ascii="Tahoma" w:hAnsi="Tahoma" w:cs="Tahoma"/>
      <w:spacing w:val="-5"/>
      <w:szCs w:val="20"/>
    </w:rPr>
  </w:style>
  <w:style w:type="paragraph" w:customStyle="1" w:styleId="covertext">
    <w:name w:val="cover text"/>
    <w:basedOn w:val="Normal"/>
    <w:rsid w:val="008B2A71"/>
    <w:pPr>
      <w:autoSpaceDE w:val="0"/>
      <w:autoSpaceDN w:val="0"/>
      <w:jc w:val="center"/>
    </w:pPr>
    <w:rPr>
      <w:spacing w:val="-5"/>
      <w:sz w:val="36"/>
      <w:szCs w:val="36"/>
    </w:rPr>
  </w:style>
  <w:style w:type="paragraph" w:styleId="BodyText2">
    <w:name w:val="Body Text 2"/>
    <w:basedOn w:val="Normal"/>
    <w:rsid w:val="008B2A71"/>
    <w:rPr>
      <w:rFonts w:ascii="Arial Narrow" w:eastAsia="Batang" w:hAnsi="Arial Narrow"/>
      <w:sz w:val="20"/>
    </w:rPr>
  </w:style>
  <w:style w:type="paragraph" w:styleId="PlainText">
    <w:name w:val="Plain Text"/>
    <w:basedOn w:val="Normal"/>
    <w:rsid w:val="008B2A71"/>
    <w:pPr>
      <w:autoSpaceDE w:val="0"/>
      <w:autoSpaceDN w:val="0"/>
      <w:jc w:val="both"/>
    </w:pPr>
    <w:rPr>
      <w:rFonts w:ascii="Courier New" w:hAnsi="Courier New"/>
      <w:szCs w:val="20"/>
    </w:rPr>
  </w:style>
  <w:style w:type="paragraph" w:styleId="BlockText">
    <w:name w:val="Block Text"/>
    <w:basedOn w:val="Normal"/>
    <w:rsid w:val="008B2A71"/>
    <w:pPr>
      <w:ind w:left="-720" w:right="720"/>
    </w:pPr>
    <w:rPr>
      <w:sz w:val="20"/>
      <w:szCs w:val="20"/>
    </w:rPr>
  </w:style>
  <w:style w:type="paragraph" w:styleId="TOC3">
    <w:name w:val="toc 3"/>
    <w:basedOn w:val="Normal"/>
    <w:autoRedefine/>
    <w:semiHidden/>
    <w:rsid w:val="008B2A71"/>
    <w:pPr>
      <w:autoSpaceDE w:val="0"/>
      <w:autoSpaceDN w:val="0"/>
      <w:ind w:left="480"/>
    </w:pPr>
    <w:rPr>
      <w:i/>
      <w:iCs/>
      <w:spacing w:val="-5"/>
    </w:rPr>
  </w:style>
  <w:style w:type="character" w:styleId="FollowedHyperlink">
    <w:name w:val="FollowedHyperlink"/>
    <w:rsid w:val="002124FE"/>
    <w:rPr>
      <w:color w:val="800080"/>
      <w:u w:val="single"/>
    </w:rPr>
  </w:style>
  <w:style w:type="paragraph" w:styleId="BodyTextIndent3">
    <w:name w:val="Body Text Indent 3"/>
    <w:basedOn w:val="Normal"/>
    <w:rsid w:val="009C2B07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rsid w:val="003279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4">
    <w:name w:val="H4"/>
    <w:basedOn w:val="Normal"/>
    <w:next w:val="Normal"/>
    <w:rsid w:val="002C42F3"/>
    <w:pPr>
      <w:keepNext/>
      <w:spacing w:before="100" w:after="100"/>
      <w:outlineLvl w:val="4"/>
    </w:pPr>
    <w:rPr>
      <w:b/>
      <w:snapToGrid w:val="0"/>
      <w:szCs w:val="20"/>
    </w:rPr>
  </w:style>
  <w:style w:type="paragraph" w:styleId="HTMLPreformatted">
    <w:name w:val="HTML Preformatted"/>
    <w:basedOn w:val="Normal"/>
    <w:rsid w:val="002C4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maintext1">
    <w:name w:val="maintext1"/>
    <w:rsid w:val="001A37B8"/>
    <w:rPr>
      <w:rFonts w:ascii="Arial" w:hAnsi="Arial" w:cs="Arial" w:hint="default"/>
      <w:color w:val="82898E"/>
      <w:sz w:val="17"/>
      <w:szCs w:val="17"/>
    </w:rPr>
  </w:style>
  <w:style w:type="paragraph" w:styleId="List2">
    <w:name w:val="List 2"/>
    <w:basedOn w:val="Normal"/>
    <w:rsid w:val="008C6BDD"/>
    <w:pPr>
      <w:ind w:left="720" w:hanging="360"/>
      <w:contextualSpacing/>
    </w:pPr>
  </w:style>
  <w:style w:type="character" w:styleId="Strong">
    <w:name w:val="Strong"/>
    <w:uiPriority w:val="22"/>
    <w:qFormat/>
    <w:rsid w:val="00D02BC3"/>
    <w:rPr>
      <w:b/>
      <w:bCs/>
    </w:rPr>
  </w:style>
  <w:style w:type="character" w:customStyle="1" w:styleId="content1">
    <w:name w:val="content1"/>
    <w:rsid w:val="00D02BC3"/>
    <w:rPr>
      <w:rFonts w:ascii="Trebuchet MS" w:hAnsi="Trebuchet MS" w:hint="default"/>
      <w:strike w:val="0"/>
      <w:dstrike w:val="0"/>
      <w:color w:val="333333"/>
      <w:sz w:val="20"/>
      <w:szCs w:val="20"/>
      <w:u w:val="none"/>
      <w:effect w:val="none"/>
    </w:rPr>
  </w:style>
  <w:style w:type="paragraph" w:customStyle="1" w:styleId="StyleTimesNewRoman11ptGray-75JustifiedBoxSinglesol">
    <w:name w:val="Style Times New Roman 11 pt Gray-75% Justified Box: (Single sol..."/>
    <w:basedOn w:val="Normal"/>
    <w:rsid w:val="001F5C47"/>
    <w:pPr>
      <w:pBdr>
        <w:top w:val="single" w:sz="4" w:space="1" w:color="DDD9C3"/>
        <w:left w:val="single" w:sz="4" w:space="4" w:color="DDD9C3"/>
        <w:bottom w:val="single" w:sz="4" w:space="1" w:color="DDD9C3"/>
        <w:right w:val="single" w:sz="4" w:space="4" w:color="DDD9C3"/>
      </w:pBdr>
      <w:shd w:val="clear" w:color="auto" w:fill="F2F2F2"/>
      <w:jc w:val="both"/>
    </w:pPr>
    <w:rPr>
      <w:color w:val="404040"/>
      <w:szCs w:val="20"/>
    </w:rPr>
  </w:style>
  <w:style w:type="paragraph" w:customStyle="1" w:styleId="StyleStyleTimesNewRoman11ptGray-75JustifiedBoxSingles">
    <w:name w:val="Style Style Times New Roman 11 pt Gray-75% Justified Box: (Single s..."/>
    <w:basedOn w:val="StyleTimesNewRoman11ptGray-75JustifiedBoxSinglesol"/>
    <w:rsid w:val="00897664"/>
    <w:pPr>
      <w:spacing w:after="120"/>
    </w:pPr>
    <w:rPr>
      <w:rFonts w:ascii="Times New Roman" w:hAnsi="Times New Roman"/>
      <w:sz w:val="24"/>
    </w:rPr>
  </w:style>
  <w:style w:type="paragraph" w:styleId="ListParagraph">
    <w:name w:val="List Paragraph"/>
    <w:aliases w:val="Bullet 1,Heading2,List Paragraph1,b1,Bullet for no #'s,Body Bullet,List Paragraph2,Bulleted Text,lp1,Ref,List bullet,List Bullet1,Table Number Paragraph,B1,bu1,bu1 + Before:  0 pt,Bullet1,Requiremen,List Bullet11"/>
    <w:basedOn w:val="Normal"/>
    <w:link w:val="ListParagraphChar"/>
    <w:uiPriority w:val="34"/>
    <w:qFormat/>
    <w:rsid w:val="001053CD"/>
    <w:pPr>
      <w:ind w:left="720"/>
      <w:contextualSpacing/>
    </w:pPr>
  </w:style>
  <w:style w:type="paragraph" w:customStyle="1" w:styleId="Standard">
    <w:name w:val="Standard"/>
    <w:rsid w:val="00913556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p0">
    <w:name w:val="p0"/>
    <w:basedOn w:val="Normal"/>
    <w:qFormat/>
    <w:rsid w:val="00913556"/>
    <w:rPr>
      <w:rFonts w:ascii="Times New Roman" w:hAnsi="Times New Roman"/>
      <w:sz w:val="24"/>
    </w:rPr>
  </w:style>
  <w:style w:type="character" w:customStyle="1" w:styleId="ListParagraphChar">
    <w:name w:val="List Paragraph Char"/>
    <w:aliases w:val="Bullet 1 Char,Heading2 Char,List Paragraph1 Char,b1 Char,Bullet for no #'s Char,Body Bullet Char,List Paragraph2 Char,Bulleted Text Char,lp1 Char,Ref Char,List bullet Char,List Bullet1 Char,Table Number Paragraph Char,B1 Char"/>
    <w:link w:val="ListParagraph"/>
    <w:uiPriority w:val="34"/>
    <w:locked/>
    <w:rsid w:val="00F609EA"/>
    <w:rPr>
      <w:rFonts w:ascii="Arial" w:hAnsi="Arial"/>
      <w:sz w:val="22"/>
      <w:szCs w:val="24"/>
    </w:rPr>
  </w:style>
  <w:style w:type="paragraph" w:customStyle="1" w:styleId="p16">
    <w:name w:val="p16"/>
    <w:basedOn w:val="Normal"/>
    <w:rsid w:val="00D53DE4"/>
    <w:rPr>
      <w:rFonts w:cs="Arial"/>
      <w:b/>
      <w:bCs/>
      <w:color w:val="000000"/>
      <w:sz w:val="20"/>
      <w:szCs w:val="20"/>
    </w:rPr>
  </w:style>
  <w:style w:type="paragraph" w:customStyle="1" w:styleId="p15">
    <w:name w:val="p15"/>
    <w:basedOn w:val="Normal"/>
    <w:rsid w:val="00D07577"/>
    <w:pPr>
      <w:spacing w:before="100" w:after="100"/>
    </w:pPr>
    <w:rPr>
      <w:rFonts w:ascii="Times New Roman" w:hAnsi="Times New Roman"/>
      <w:sz w:val="24"/>
    </w:rPr>
  </w:style>
  <w:style w:type="character" w:customStyle="1" w:styleId="HeaderChar">
    <w:name w:val="Header Char"/>
    <w:link w:val="Header"/>
    <w:rsid w:val="00027102"/>
    <w:rPr>
      <w:rFonts w:ascii="Arial" w:hAnsi="Arial"/>
      <w:caps/>
      <w:spacing w:val="-5"/>
      <w:sz w:val="15"/>
      <w:szCs w:val="15"/>
    </w:rPr>
  </w:style>
  <w:style w:type="character" w:styleId="CommentReference">
    <w:name w:val="annotation reference"/>
    <w:basedOn w:val="DefaultParagraphFont"/>
    <w:semiHidden/>
    <w:unhideWhenUsed/>
    <w:rsid w:val="00646BC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46B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46BC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46B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46BC4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646B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46BC4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D2273E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DefaultParagraphFont"/>
    <w:rsid w:val="00D2273E"/>
  </w:style>
  <w:style w:type="character" w:customStyle="1" w:styleId="eop">
    <w:name w:val="eop"/>
    <w:basedOn w:val="DefaultParagraphFont"/>
    <w:rsid w:val="00D2273E"/>
  </w:style>
  <w:style w:type="character" w:customStyle="1" w:styleId="tabchar">
    <w:name w:val="tabchar"/>
    <w:basedOn w:val="DefaultParagraphFont"/>
    <w:rsid w:val="00D2273E"/>
  </w:style>
  <w:style w:type="paragraph" w:styleId="NormalWeb">
    <w:name w:val="Normal (Web)"/>
    <w:basedOn w:val="Normal"/>
    <w:uiPriority w:val="99"/>
    <w:unhideWhenUsed/>
    <w:rsid w:val="0024272A"/>
    <w:pPr>
      <w:spacing w:before="100" w:beforeAutospacing="1" w:after="100" w:afterAutospacing="1"/>
    </w:pPr>
    <w:rPr>
      <w:rFonts w:ascii="Times New Roman" w:hAnsi="Times New Roman"/>
      <w:sz w:val="24"/>
      <w:lang w:val="en-IN" w:eastAsia="en-IN"/>
    </w:rPr>
  </w:style>
  <w:style w:type="paragraph" w:styleId="NoSpacing">
    <w:name w:val="No Spacing"/>
    <w:basedOn w:val="Normal"/>
    <w:link w:val="NoSpacingChar"/>
    <w:qFormat/>
    <w:rsid w:val="00661FDA"/>
    <w:rPr>
      <w:rFonts w:ascii="Calibri" w:hAnsi="Calibri" w:cs="Calibri"/>
      <w:szCs w:val="22"/>
    </w:rPr>
  </w:style>
  <w:style w:type="character" w:customStyle="1" w:styleId="NoSpacingChar">
    <w:name w:val="No Spacing Char"/>
    <w:link w:val="NoSpacing"/>
    <w:locked/>
    <w:rsid w:val="00661FDA"/>
    <w:rPr>
      <w:rFonts w:ascii="Calibri" w:hAnsi="Calibri" w:cs="Calibri"/>
      <w:sz w:val="22"/>
      <w:szCs w:val="22"/>
    </w:rPr>
  </w:style>
  <w:style w:type="character" w:styleId="Hyperlink">
    <w:name w:val="Hyperlink"/>
    <w:basedOn w:val="DefaultParagraphFont"/>
    <w:unhideWhenUsed/>
    <w:rsid w:val="001F1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928"/>
    <w:rPr>
      <w:color w:val="605E5C"/>
      <w:shd w:val="clear" w:color="auto" w:fill="E1DFDD"/>
    </w:rPr>
  </w:style>
  <w:style w:type="character" w:customStyle="1" w:styleId="spellingerror">
    <w:name w:val="spellingerror"/>
    <w:rsid w:val="002749A7"/>
  </w:style>
  <w:style w:type="character" w:customStyle="1" w:styleId="contextualspellingandgrammarerror">
    <w:name w:val="contextualspellingandgrammarerror"/>
    <w:rsid w:val="0027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7561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486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184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615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5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3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9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39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2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5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2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38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21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5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9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3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2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1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8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57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2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4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77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3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2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6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66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9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31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9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8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5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0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6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3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93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8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8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7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5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05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8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pal.bora\AppData\Local\Microsoft\Windows\Temporary%20Internet%20Files\Content.Outlook\TAXR3TJ6\Resum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85c923-eef9-4989-b7b4-7affd599bf32">
      <Terms xmlns="http://schemas.microsoft.com/office/infopath/2007/PartnerControls"/>
    </lcf76f155ced4ddcb4097134ff3c332f>
    <TaxCatchAll xmlns="cbad67fe-664d-41db-98d2-725081a62e5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5C1D013A2A404F98805B58889D5AF0" ma:contentTypeVersion="12" ma:contentTypeDescription="Create a new document." ma:contentTypeScope="" ma:versionID="e1de6c87224a38f85e999c9896e58702">
  <xsd:schema xmlns:xsd="http://www.w3.org/2001/XMLSchema" xmlns:xs="http://www.w3.org/2001/XMLSchema" xmlns:p="http://schemas.microsoft.com/office/2006/metadata/properties" xmlns:ns2="ad85c923-eef9-4989-b7b4-7affd599bf32" xmlns:ns3="cbad67fe-664d-41db-98d2-725081a62e57" targetNamespace="http://schemas.microsoft.com/office/2006/metadata/properties" ma:root="true" ma:fieldsID="c28745ea179d1ef7e53bf359277e200f" ns2:_="" ns3:_="">
    <xsd:import namespace="ad85c923-eef9-4989-b7b4-7affd599bf32"/>
    <xsd:import namespace="cbad67fe-664d-41db-98d2-725081a62e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c923-eef9-4989-b7b4-7affd599b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087d73-5bfe-4c6e-a130-3d60249556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d67fe-664d-41db-98d2-725081a62e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8c2e0-8da1-406b-9ef1-7cee815965db}" ma:internalName="TaxCatchAll" ma:showField="CatchAllData" ma:web="cbad67fe-664d-41db-98d2-725081a62e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F1316F-E572-4719-861B-D7CDFB3E3E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5D0078-D2C9-43D8-A4F7-D928AA883DC8}">
  <ds:schemaRefs>
    <ds:schemaRef ds:uri="http://schemas.microsoft.com/office/2006/metadata/properties"/>
    <ds:schemaRef ds:uri="http://schemas.microsoft.com/office/infopath/2007/PartnerControls"/>
    <ds:schemaRef ds:uri="ad85c923-eef9-4989-b7b4-7affd599bf32"/>
    <ds:schemaRef ds:uri="cbad67fe-664d-41db-98d2-725081a62e57"/>
  </ds:schemaRefs>
</ds:datastoreItem>
</file>

<file path=customXml/itemProps3.xml><?xml version="1.0" encoding="utf-8"?>
<ds:datastoreItem xmlns:ds="http://schemas.openxmlformats.org/officeDocument/2006/customXml" ds:itemID="{835C263A-9C1A-4AA8-BC04-19D713ACBC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247FC0-C71B-4071-BE60-98BB06FE21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5c923-eef9-4989-b7b4-7affd599bf32"/>
    <ds:schemaRef ds:uri="cbad67fe-664d-41db-98d2-725081a62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Resume Template</Template>
  <TotalTime>1043</TotalTime>
  <Pages>5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 summary of  the experience and  expertise I will bring to the job</vt:lpstr>
    </vt:vector>
  </TitlesOfParts>
  <Company>VAM</Company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 summary of  the experience and  expertise I will bring to the job</dc:title>
  <dc:subject/>
  <dc:creator>Gopal Bora</dc:creator>
  <cp:keywords/>
  <dc:description/>
  <cp:lastModifiedBy>Sanjeev Kumar Gandam</cp:lastModifiedBy>
  <cp:revision>6</cp:revision>
  <cp:lastPrinted>2002-11-11T17:57:00Z</cp:lastPrinted>
  <dcterms:created xsi:type="dcterms:W3CDTF">2026-03-26T06:28:00Z</dcterms:created>
  <dcterms:modified xsi:type="dcterms:W3CDTF">2026-05-18T09:45:00Z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0x010100505C1D013A2A404F98805B58889D5AF0</vt:lpwstr>
  </property>
</Properties>
</file>